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7875DC">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15910" cy="857885"/>
                    <wp:effectExtent l="12700" t="7620" r="5715" b="10795"/>
                    <wp:wrapNone/>
                    <wp:docPr id="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57885"/>
                            </a:xfrm>
                            <a:prstGeom prst="rect">
                              <a:avLst/>
                            </a:prstGeom>
                            <a:solidFill>
                              <a:srgbClr val="1016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0B1A62C" id="Rectangle 6" o:spid="_x0000_s1026" style="position:absolute;margin-left:0;margin-top:0;width:623.3pt;height:67.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" o:allowincell="f" fillcolor="#10167a"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12195"/>
                    <wp:effectExtent l="6350" t="8890" r="7620" b="8890"/>
                    <wp:wrapNone/>
                    <wp:docPr id="2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2377EDF"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12195"/>
                    <wp:effectExtent l="9525" t="8890" r="13970" b="8890"/>
                    <wp:wrapNone/>
                    <wp:docPr id="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6E22E90"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15910" cy="857885"/>
                    <wp:effectExtent l="12700" t="9525" r="5715" b="8890"/>
                    <wp:wrapNone/>
                    <wp:docPr id="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57885"/>
                            </a:xfrm>
                            <a:prstGeom prst="rect">
                              <a:avLst/>
                            </a:prstGeom>
                            <a:solidFill>
                              <a:srgbClr val="1016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742D548" id="Rectangle 7" o:spid="_x0000_s1026" style="position:absolute;margin-left:0;margin-top:0;width:623.3pt;height:67.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" o:allowincell="f" fillcolor="#10167a"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662AB2">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KIUSH</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sdt>
          <w:sdtPr>
            <w:alias w:val="Compañía"/>
            <w:id w:val="3224807"/>
            <w:dataBinding w:prefixMappings="xmlns:ns0='http://schemas.openxmlformats.org/officeDocument/2006/extended-properties' " w:xpath="/ns0:Properties[1]/ns0:Company[1]" w:storeItemID="{6668398D-A668-4E3E-A5EB-62B293D839F1}"/>
            <w:text/>
          </w:sdtPr>
          <w:sdtContent>
            <w:p w:rsidR="00D06E99" w:rsidRDefault="00662AB2">
              <w:pPr>
                <w:pStyle w:val="Sinespaciado"/>
              </w:pPr>
              <w:r>
                <w:t>Bahamonde Yohana, Chuchuy José Martín, Gleadell Carla</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06E99" w:rsidRDefault="00662AB2">
              <w:pPr>
                <w:pStyle w:val="Sinespaciado"/>
              </w:pPr>
              <w:r>
                <w:t>Yield Yielders</w:t>
              </w:r>
            </w:p>
          </w:sdtContent>
        </w:sdt>
        <w:p w:rsidR="00D06E99" w:rsidRDefault="00D06E99"/>
        <w:p w:rsidR="00BC5404" w:rsidRDefault="00662AB2" w:rsidP="000F4F97">
          <w:pPr>
            <w:pStyle w:val="PSI-Comentario"/>
          </w:pPr>
          <w:r>
            <w:rPr>
              <w:noProof/>
            </w:rPr>
            <w:drawing>
              <wp:anchor distT="0" distB="0" distL="114300" distR="114300" simplePos="0" relativeHeight="251686400" behindDoc="0" locked="0" layoutInCell="1" allowOverlap="1" wp14:anchorId="09E93B02">
                <wp:simplePos x="0" y="0"/>
                <wp:positionH relativeFrom="column">
                  <wp:posOffset>-394335</wp:posOffset>
                </wp:positionH>
                <wp:positionV relativeFrom="paragraph">
                  <wp:posOffset>3451120</wp:posOffset>
                </wp:positionV>
                <wp:extent cx="4030133" cy="107198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3969" cy="1073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4F513AEB">
                <wp:simplePos x="0" y="0"/>
                <wp:positionH relativeFrom="column">
                  <wp:posOffset>3830532</wp:posOffset>
                </wp:positionH>
                <wp:positionV relativeFrom="paragraph">
                  <wp:posOffset>3093215</wp:posOffset>
                </wp:positionV>
                <wp:extent cx="2004906" cy="19518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1632" cy="1958408"/>
                        </a:xfrm>
                        <a:prstGeom prst="rect">
                          <a:avLst/>
                        </a:prstGeom>
                      </pic:spPr>
                    </pic:pic>
                  </a:graphicData>
                </a:graphic>
                <wp14:sizeRelH relativeFrom="margin">
                  <wp14:pctWidth>0</wp14:pctWidth>
                </wp14:sizeRelH>
                <wp14:sizeRelV relativeFrom="margin">
                  <wp14:pctHeight>0</wp14:pctHeight>
                </wp14:sizeRelV>
              </wp:anchor>
            </w:drawing>
          </w:r>
          <w:r w:rsidR="00D06E99" w:rsidRPr="008B3B0F">
            <w:br w:type="page"/>
          </w:r>
        </w:p>
        <w:p w:rsidR="00BC5404" w:rsidRDefault="007875DC" w:rsidP="000F4F97">
          <w:pPr>
            <w:pStyle w:val="PSI-Comentario"/>
          </w:pPr>
          <w:r>
            <w:rPr>
              <w:noProof/>
            </w:rPr>
            <w:lastRenderedPageBreak/>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9525" t="13335" r="9525" b="13335"/>
                    <wp:wrapSquare wrapText="bothSides"/>
                    <wp:docPr id="2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0314B9" w:rsidRDefault="000314B9" w:rsidP="00045838">
                                <w:pPr>
                                  <w:autoSpaceDE w:val="0"/>
                                  <w:autoSpaceDN w:val="0"/>
                                  <w:adjustRightInd w:val="0"/>
                                  <w:spacing w:before="0" w:line="240" w:lineRule="auto"/>
                                  <w:ind w:left="0" w:firstLine="0"/>
                                  <w:jc w:val="both"/>
                                  <w:rPr>
                                    <w:i/>
                                    <w:color w:val="548DD4"/>
                                    <w:lang w:val="es-AR"/>
                                  </w:rPr>
                                </w:pPr>
                                <w:r>
                                  <w:rPr>
                                    <w:i/>
                                    <w:color w:val="548DD4"/>
                                    <w:lang w:val="es-AR"/>
                                  </w:rPr>
                                  <w:br/>
                                </w:r>
                                <w:r w:rsidRPr="00F64ED5">
                                  <w:rPr>
                                    <w:i/>
                                    <w:color w:val="548DD4"/>
                                    <w:lang w:val="es-AR"/>
                                  </w:rPr>
                                  <w:t xml:space="preserve">El propósito del </w:t>
                                </w:r>
                                <w:r>
                                  <w:rPr>
                                    <w:i/>
                                    <w:color w:val="548DD4"/>
                                    <w:lang w:val="es-AR"/>
                                  </w:rPr>
                                  <w:t xml:space="preserve">Modelo de </w:t>
                                </w:r>
                                <w:r w:rsidRPr="00F64ED5">
                                  <w:rPr>
                                    <w:i/>
                                    <w:color w:val="548DD4"/>
                                    <w:lang w:val="es-AR"/>
                                  </w:rPr>
                                  <w:t xml:space="preserve"> Diseño es empezar a realizar los casos de uso</w:t>
                                </w:r>
                                <w:r>
                                  <w:rPr>
                                    <w:i/>
                                    <w:color w:val="548DD4"/>
                                    <w:lang w:val="es-AR"/>
                                  </w:rPr>
                                  <w:t xml:space="preserve"> </w:t>
                                </w:r>
                                <w:r w:rsidRPr="00F64ED5">
                                  <w:rPr>
                                    <w:i/>
                                    <w:color w:val="548DD4"/>
                                    <w:lang w:val="es-AR"/>
                                  </w:rPr>
                                  <w:t xml:space="preserve">desarrollados durante </w:t>
                                </w:r>
                                <w:r>
                                  <w:rPr>
                                    <w:i/>
                                    <w:color w:val="548DD4"/>
                                    <w:lang w:val="es-AR"/>
                                  </w:rPr>
                                  <w:t xml:space="preserve">las etapas anteriores en especial la etapa de captura de requerimientos. Es decir, tomar </w:t>
                                </w:r>
                                <w:r w:rsidRPr="00F64ED5">
                                  <w:rPr>
                                    <w:i/>
                                    <w:color w:val="548DD4"/>
                                    <w:lang w:val="es-AR"/>
                                  </w:rPr>
                                  <w:t>el Modelo de</w:t>
                                </w:r>
                                <w:r>
                                  <w:rPr>
                                    <w:i/>
                                    <w:color w:val="548DD4"/>
                                    <w:lang w:val="es-AR"/>
                                  </w:rPr>
                                  <w:t xml:space="preserve"> Casos de Uso</w:t>
                                </w:r>
                                <w:r w:rsidRPr="00F64ED5">
                                  <w:rPr>
                                    <w:i/>
                                    <w:color w:val="548DD4"/>
                                    <w:lang w:val="es-AR"/>
                                  </w:rPr>
                                  <w:t xml:space="preserve"> y las Especificaciones Suplementarias creadas </w:t>
                                </w:r>
                                <w:r>
                                  <w:rPr>
                                    <w:i/>
                                    <w:color w:val="548DD4"/>
                                    <w:lang w:val="es-AR"/>
                                  </w:rPr>
                                  <w:t xml:space="preserve">con anterioridad </w:t>
                                </w:r>
                                <w:r w:rsidRPr="00F64ED5">
                                  <w:rPr>
                                    <w:i/>
                                    <w:color w:val="548DD4"/>
                                    <w:lang w:val="es-AR"/>
                                  </w:rPr>
                                  <w:t xml:space="preserve"> </w:t>
                                </w:r>
                                <w:r>
                                  <w:rPr>
                                    <w:i/>
                                    <w:color w:val="548DD4"/>
                                    <w:lang w:val="es-AR"/>
                                  </w:rPr>
                                  <w:t xml:space="preserve">entre otros insumos </w:t>
                                </w:r>
                                <w:r w:rsidRPr="00F64ED5">
                                  <w:rPr>
                                    <w:i/>
                                    <w:color w:val="548DD4"/>
                                    <w:lang w:val="es-AR"/>
                                  </w:rPr>
                                  <w:t>y generar un modelo de diseño que pueda ser usado por</w:t>
                                </w:r>
                                <w:r>
                                  <w:rPr>
                                    <w:i/>
                                    <w:color w:val="548DD4"/>
                                    <w:lang w:val="es-AR"/>
                                  </w:rPr>
                                  <w:t xml:space="preserve"> los desarrolladores durante la etapa  de i</w:t>
                                </w:r>
                                <w:r w:rsidRPr="00F64ED5">
                                  <w:rPr>
                                    <w:i/>
                                    <w:color w:val="548DD4"/>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" fillcolor="white [3212]" strokecolor="#31849b [2408]">
                    <v:textbox>
                      <w:txbxContent>
                        <w:p w:rsidR="000314B9" w:rsidRDefault="000314B9" w:rsidP="00045838">
                          <w:pPr>
                            <w:autoSpaceDE w:val="0"/>
                            <w:autoSpaceDN w:val="0"/>
                            <w:adjustRightInd w:val="0"/>
                            <w:spacing w:before="0" w:line="240" w:lineRule="auto"/>
                            <w:ind w:left="0" w:firstLine="0"/>
                            <w:jc w:val="both"/>
                            <w:rPr>
                              <w:i/>
                              <w:color w:val="548DD4"/>
                              <w:lang w:val="es-AR"/>
                            </w:rPr>
                          </w:pPr>
                          <w:r>
                            <w:rPr>
                              <w:i/>
                              <w:color w:val="548DD4"/>
                              <w:lang w:val="es-AR"/>
                            </w:rPr>
                            <w:br/>
                          </w:r>
                          <w:r w:rsidRPr="00F64ED5">
                            <w:rPr>
                              <w:i/>
                              <w:color w:val="548DD4"/>
                              <w:lang w:val="es-AR"/>
                            </w:rPr>
                            <w:t xml:space="preserve">El propósito del </w:t>
                          </w:r>
                          <w:r>
                            <w:rPr>
                              <w:i/>
                              <w:color w:val="548DD4"/>
                              <w:lang w:val="es-AR"/>
                            </w:rPr>
                            <w:t xml:space="preserve">Modelo de </w:t>
                          </w:r>
                          <w:r w:rsidRPr="00F64ED5">
                            <w:rPr>
                              <w:i/>
                              <w:color w:val="548DD4"/>
                              <w:lang w:val="es-AR"/>
                            </w:rPr>
                            <w:t xml:space="preserve"> Diseño es empezar a realizar los casos de uso</w:t>
                          </w:r>
                          <w:r>
                            <w:rPr>
                              <w:i/>
                              <w:color w:val="548DD4"/>
                              <w:lang w:val="es-AR"/>
                            </w:rPr>
                            <w:t xml:space="preserve"> </w:t>
                          </w:r>
                          <w:r w:rsidRPr="00F64ED5">
                            <w:rPr>
                              <w:i/>
                              <w:color w:val="548DD4"/>
                              <w:lang w:val="es-AR"/>
                            </w:rPr>
                            <w:t xml:space="preserve">desarrollados durante </w:t>
                          </w:r>
                          <w:r>
                            <w:rPr>
                              <w:i/>
                              <w:color w:val="548DD4"/>
                              <w:lang w:val="es-AR"/>
                            </w:rPr>
                            <w:t xml:space="preserve">las etapas anteriores en especial la etapa de captura de requerimientos. Es decir, tomar </w:t>
                          </w:r>
                          <w:r w:rsidRPr="00F64ED5">
                            <w:rPr>
                              <w:i/>
                              <w:color w:val="548DD4"/>
                              <w:lang w:val="es-AR"/>
                            </w:rPr>
                            <w:t>el Modelo de</w:t>
                          </w:r>
                          <w:r>
                            <w:rPr>
                              <w:i/>
                              <w:color w:val="548DD4"/>
                              <w:lang w:val="es-AR"/>
                            </w:rPr>
                            <w:t xml:space="preserve"> Casos de Uso</w:t>
                          </w:r>
                          <w:r w:rsidRPr="00F64ED5">
                            <w:rPr>
                              <w:i/>
                              <w:color w:val="548DD4"/>
                              <w:lang w:val="es-AR"/>
                            </w:rPr>
                            <w:t xml:space="preserve"> y las Especificaciones Suplementarias creadas </w:t>
                          </w:r>
                          <w:r>
                            <w:rPr>
                              <w:i/>
                              <w:color w:val="548DD4"/>
                              <w:lang w:val="es-AR"/>
                            </w:rPr>
                            <w:t xml:space="preserve">con anterioridad </w:t>
                          </w:r>
                          <w:r w:rsidRPr="00F64ED5">
                            <w:rPr>
                              <w:i/>
                              <w:color w:val="548DD4"/>
                              <w:lang w:val="es-AR"/>
                            </w:rPr>
                            <w:t xml:space="preserve"> </w:t>
                          </w:r>
                          <w:r>
                            <w:rPr>
                              <w:i/>
                              <w:color w:val="548DD4"/>
                              <w:lang w:val="es-AR"/>
                            </w:rPr>
                            <w:t xml:space="preserve">entre otros insumos </w:t>
                          </w:r>
                          <w:r w:rsidRPr="00F64ED5">
                            <w:rPr>
                              <w:i/>
                              <w:color w:val="548DD4"/>
                              <w:lang w:val="es-AR"/>
                            </w:rPr>
                            <w:t>y generar un modelo de diseño que pueda ser usado por</w:t>
                          </w:r>
                          <w:r>
                            <w:rPr>
                              <w:i/>
                              <w:color w:val="548DD4"/>
                              <w:lang w:val="es-AR"/>
                            </w:rPr>
                            <w:t xml:space="preserve"> los desarrolladores durante la etapa  de i</w:t>
                          </w:r>
                          <w:r w:rsidRPr="00F64ED5">
                            <w:rPr>
                              <w:i/>
                              <w:color w:val="548DD4"/>
                              <w:lang w:val="es-AR"/>
                            </w:rPr>
                            <w:t xml:space="preserve">mplementación. </w:t>
                          </w:r>
                        </w:p>
                      </w:txbxContent>
                    </v:textbox>
                    <w10:wrap type="square" anchorx="margin" anchory="margin"/>
                  </v:shape>
                </w:pict>
              </mc:Fallback>
            </mc:AlternateContent>
          </w:r>
        </w:p>
        <w:p w:rsidR="00224B75" w:rsidRDefault="008B3B0F" w:rsidP="000F4F97">
          <w:pPr>
            <w:pStyle w:val="PSI-Comentario"/>
          </w:pPr>
          <w:r w:rsidRPr="008B3B0F">
            <w:t>[Este documento es la plantilla base para elaborar el documento</w:t>
          </w:r>
          <w:r w:rsidR="000F79DF">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Content>
              <w:r w:rsidR="002D57DA">
                <w:t>Modelo de Diseño</w:t>
              </w:r>
            </w:sdtContent>
          </w:sdt>
          <w:r w:rsidRPr="008B3B0F">
            <w:t xml:space="preserve">. </w:t>
          </w:r>
        </w:p>
        <w:p w:rsidR="00224B75" w:rsidRDefault="007875DC" w:rsidP="000F4F97">
          <w:pPr>
            <w:pStyle w:val="PSI-Comentario"/>
          </w:pPr>
          <w:r>
            <w:rPr>
              <w:noProof/>
              <w:lang w:eastAsia="es-ES"/>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12700" t="6350" r="11430" b="7620"/>
                    <wp:wrapSquare wrapText="bothSides"/>
                    <wp:docPr id="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1016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D619C"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" fillcolor="#10167a" strokecolor="#31849b [2408]">
                    <w10:wrap type="square" anchorx="margin" anchory="margin"/>
                  </v:rect>
                </w:pict>
              </mc:Fallback>
            </mc:AlternateContent>
          </w:r>
          <w:r w:rsidR="008B3B0F" w:rsidRPr="008B3B0F">
            <w:t>Los textos que aparecen entre paréntesis rectos son explicaciones de que debe contener cada sección</w:t>
          </w:r>
          <w:r w:rsidR="00224B75">
            <w:t>, los cuales se encuentran con estilo “PSI – Comentario”</w:t>
          </w:r>
          <w:r w:rsidR="008B3B0F" w:rsidRPr="008B3B0F">
            <w:t>. Dichos textos se deben seleccionar y sustituir por el contenido que corresponda</w:t>
          </w:r>
          <w:r w:rsidR="00224B75">
            <w:t xml:space="preserve"> en estilo “Normal”</w:t>
          </w:r>
          <w:r w:rsidR="008B3B0F" w:rsidRPr="008B3B0F">
            <w:t>.</w:t>
          </w:r>
        </w:p>
        <w:p w:rsidR="008B3B0F" w:rsidRPr="008B3B0F" w:rsidRDefault="008B3B0F" w:rsidP="000F4F97">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haga clic en el botón Aceptar.]</w:t>
          </w:r>
        </w:p>
        <w:p w:rsidR="00D06E99" w:rsidRDefault="000314B9"/>
      </w:sdtContent>
    </w:sdt>
    <w:p w:rsidR="00A13DBA" w:rsidRDefault="00662AB2" w:rsidP="00A13DBA">
      <w:pPr>
        <w:ind w:left="0" w:firstLine="0"/>
      </w:pPr>
      <w:r>
        <w:rPr>
          <w:noProof/>
        </w:rPr>
        <w:drawing>
          <wp:anchor distT="0" distB="0" distL="114300" distR="114300" simplePos="0" relativeHeight="251689472" behindDoc="0" locked="0" layoutInCell="1" allowOverlap="1" wp14:anchorId="5EB14606">
            <wp:simplePos x="0" y="0"/>
            <wp:positionH relativeFrom="column">
              <wp:posOffset>4338957</wp:posOffset>
            </wp:positionH>
            <wp:positionV relativeFrom="paragraph">
              <wp:posOffset>4280534</wp:posOffset>
            </wp:positionV>
            <wp:extent cx="1995658" cy="204681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719" cy="2052008"/>
                    </a:xfrm>
                    <a:prstGeom prst="rect">
                      <a:avLst/>
                    </a:prstGeom>
                  </pic:spPr>
                </pic:pic>
              </a:graphicData>
            </a:graphic>
            <wp14:sizeRelH relativeFrom="margin">
              <wp14:pctWidth>0</wp14:pctWidth>
            </wp14:sizeRelH>
            <wp14:sizeRelV relativeFrom="margin">
              <wp14:pctHeight>0</wp14:pctHeight>
            </wp14:sizeRelV>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sz w:val="20"/>
          <w:szCs w:val="20"/>
        </w:rPr>
      </w:sdtEndPr>
      <w:sdtContent>
        <w:p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rsidR="000F79DF" w:rsidRDefault="000F79DF" w:rsidP="000F79DF">
          <w:pPr>
            <w:pStyle w:val="TtuloTDC"/>
            <w:tabs>
              <w:tab w:val="left" w:pos="5954"/>
            </w:tabs>
          </w:pPr>
          <w:r>
            <w:t>Tabla de contenido</w:t>
          </w:r>
        </w:p>
        <w:p w:rsidR="003C42D9" w:rsidRDefault="00CB2194">
          <w:pPr>
            <w:pStyle w:val="TDC1"/>
            <w:rPr>
              <w:rFonts w:eastAsiaTheme="minorEastAsia"/>
              <w:b w:val="0"/>
              <w:bCs w:val="0"/>
              <w:noProof/>
              <w:sz w:val="22"/>
              <w:szCs w:val="22"/>
              <w:lang w:eastAsia="es-ES"/>
            </w:rPr>
          </w:pPr>
          <w:r>
            <w:fldChar w:fldCharType="begin"/>
          </w:r>
          <w:r w:rsidR="000F79DF">
            <w:instrText xml:space="preserve"> TOC \o "1-3" \h \z \u </w:instrText>
          </w:r>
          <w:r>
            <w:fldChar w:fldCharType="separate"/>
          </w:r>
          <w:hyperlink w:anchor="_Toc257623469" w:history="1">
            <w:r w:rsidR="003C42D9" w:rsidRPr="00944CF6">
              <w:rPr>
                <w:rStyle w:val="Hipervnculo"/>
                <w:noProof/>
              </w:rPr>
              <w:t>Introducción</w:t>
            </w:r>
            <w:r w:rsidR="003C42D9">
              <w:rPr>
                <w:noProof/>
                <w:webHidden/>
              </w:rPr>
              <w:tab/>
            </w:r>
            <w:r>
              <w:rPr>
                <w:noProof/>
                <w:webHidden/>
              </w:rPr>
              <w:fldChar w:fldCharType="begin"/>
            </w:r>
            <w:r w:rsidR="003C42D9">
              <w:rPr>
                <w:noProof/>
                <w:webHidden/>
              </w:rPr>
              <w:instrText xml:space="preserve"> PAGEREF _Toc257623469 \h </w:instrText>
            </w:r>
            <w:r>
              <w:rPr>
                <w:noProof/>
                <w:webHidden/>
              </w:rPr>
            </w:r>
            <w:r>
              <w:rPr>
                <w:noProof/>
                <w:webHidden/>
              </w:rPr>
              <w:fldChar w:fldCharType="separate"/>
            </w:r>
            <w:r w:rsidR="00662AB2">
              <w:rPr>
                <w:noProof/>
                <w:webHidden/>
              </w:rPr>
              <w:t>3</w:t>
            </w:r>
            <w:r>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70" w:history="1">
            <w:r w:rsidR="003C42D9" w:rsidRPr="00944CF6">
              <w:rPr>
                <w:rStyle w:val="Hipervnculo"/>
                <w:noProof/>
              </w:rPr>
              <w:t>Propósito</w:t>
            </w:r>
            <w:r w:rsidR="003C42D9">
              <w:rPr>
                <w:noProof/>
                <w:webHidden/>
              </w:rPr>
              <w:tab/>
            </w:r>
            <w:r w:rsidR="00CB2194">
              <w:rPr>
                <w:noProof/>
                <w:webHidden/>
              </w:rPr>
              <w:fldChar w:fldCharType="begin"/>
            </w:r>
            <w:r w:rsidR="003C42D9">
              <w:rPr>
                <w:noProof/>
                <w:webHidden/>
              </w:rPr>
              <w:instrText xml:space="preserve"> PAGEREF _Toc257623470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71" w:history="1">
            <w:r w:rsidR="003C42D9" w:rsidRPr="00944CF6">
              <w:rPr>
                <w:rStyle w:val="Hipervnculo"/>
                <w:noProof/>
              </w:rPr>
              <w:t>Alcance</w:t>
            </w:r>
            <w:r w:rsidR="003C42D9">
              <w:rPr>
                <w:noProof/>
                <w:webHidden/>
              </w:rPr>
              <w:tab/>
            </w:r>
            <w:r w:rsidR="00CB2194">
              <w:rPr>
                <w:noProof/>
                <w:webHidden/>
              </w:rPr>
              <w:fldChar w:fldCharType="begin"/>
            </w:r>
            <w:r w:rsidR="003C42D9">
              <w:rPr>
                <w:noProof/>
                <w:webHidden/>
              </w:rPr>
              <w:instrText xml:space="preserve"> PAGEREF _Toc257623471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72" w:history="1">
            <w:r w:rsidR="003C42D9" w:rsidRPr="00944CF6">
              <w:rPr>
                <w:rStyle w:val="Hipervnculo"/>
                <w:noProof/>
              </w:rPr>
              <w:t>Definiciones, siglas y abreviaturas.</w:t>
            </w:r>
            <w:r w:rsidR="003C42D9">
              <w:rPr>
                <w:noProof/>
                <w:webHidden/>
              </w:rPr>
              <w:tab/>
            </w:r>
            <w:r w:rsidR="00CB2194">
              <w:rPr>
                <w:noProof/>
                <w:webHidden/>
              </w:rPr>
              <w:fldChar w:fldCharType="begin"/>
            </w:r>
            <w:r w:rsidR="003C42D9">
              <w:rPr>
                <w:noProof/>
                <w:webHidden/>
              </w:rPr>
              <w:instrText xml:space="preserve"> PAGEREF _Toc257623472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1"/>
            <w:rPr>
              <w:rFonts w:eastAsiaTheme="minorEastAsia"/>
              <w:b w:val="0"/>
              <w:bCs w:val="0"/>
              <w:noProof/>
              <w:sz w:val="22"/>
              <w:szCs w:val="22"/>
              <w:lang w:eastAsia="es-ES"/>
            </w:rPr>
          </w:pPr>
          <w:hyperlink w:anchor="_Toc257623473" w:history="1">
            <w:r w:rsidR="003C42D9" w:rsidRPr="00944CF6">
              <w:rPr>
                <w:rStyle w:val="Hipervnculo"/>
                <w:noProof/>
              </w:rPr>
              <w:t>Referencias</w:t>
            </w:r>
            <w:r w:rsidR="003C42D9">
              <w:rPr>
                <w:noProof/>
                <w:webHidden/>
              </w:rPr>
              <w:tab/>
            </w:r>
            <w:r w:rsidR="00CB2194">
              <w:rPr>
                <w:noProof/>
                <w:webHidden/>
              </w:rPr>
              <w:fldChar w:fldCharType="begin"/>
            </w:r>
            <w:r w:rsidR="003C42D9">
              <w:rPr>
                <w:noProof/>
                <w:webHidden/>
              </w:rPr>
              <w:instrText xml:space="preserve"> PAGEREF _Toc257623473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74" w:history="1">
            <w:r w:rsidR="003C42D9" w:rsidRPr="00944CF6">
              <w:rPr>
                <w:rStyle w:val="Hipervnculo"/>
                <w:noProof/>
              </w:rPr>
              <w:t>Visión general</w:t>
            </w:r>
            <w:r w:rsidR="003C42D9">
              <w:rPr>
                <w:noProof/>
                <w:webHidden/>
              </w:rPr>
              <w:tab/>
            </w:r>
            <w:r w:rsidR="00CB2194">
              <w:rPr>
                <w:noProof/>
                <w:webHidden/>
              </w:rPr>
              <w:fldChar w:fldCharType="begin"/>
            </w:r>
            <w:r w:rsidR="003C42D9">
              <w:rPr>
                <w:noProof/>
                <w:webHidden/>
              </w:rPr>
              <w:instrText xml:space="preserve"> PAGEREF _Toc257623474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1"/>
            <w:rPr>
              <w:rFonts w:eastAsiaTheme="minorEastAsia"/>
              <w:b w:val="0"/>
              <w:bCs w:val="0"/>
              <w:noProof/>
              <w:sz w:val="22"/>
              <w:szCs w:val="22"/>
              <w:lang w:eastAsia="es-ES"/>
            </w:rPr>
          </w:pPr>
          <w:hyperlink w:anchor="_Toc257623475" w:history="1">
            <w:r w:rsidR="003C42D9" w:rsidRPr="00944CF6">
              <w:rPr>
                <w:rStyle w:val="Hipervnculo"/>
                <w:noProof/>
              </w:rPr>
              <w:t>Diseño de Casos de Uso</w:t>
            </w:r>
            <w:r w:rsidR="003C42D9">
              <w:rPr>
                <w:noProof/>
                <w:webHidden/>
              </w:rPr>
              <w:tab/>
            </w:r>
            <w:r w:rsidR="00CB2194">
              <w:rPr>
                <w:noProof/>
                <w:webHidden/>
              </w:rPr>
              <w:fldChar w:fldCharType="begin"/>
            </w:r>
            <w:r w:rsidR="003C42D9">
              <w:rPr>
                <w:noProof/>
                <w:webHidden/>
              </w:rPr>
              <w:instrText xml:space="preserve"> PAGEREF _Toc257623475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76" w:history="1">
            <w:r w:rsidR="003C42D9" w:rsidRPr="00944CF6">
              <w:rPr>
                <w:rStyle w:val="Hipervnculo"/>
                <w:noProof/>
              </w:rPr>
              <w:t>Diseño del Caso de Uso [nombre del caso de uso 1]</w:t>
            </w:r>
            <w:r w:rsidR="003C42D9">
              <w:rPr>
                <w:noProof/>
                <w:webHidden/>
              </w:rPr>
              <w:tab/>
            </w:r>
            <w:r w:rsidR="00CB2194">
              <w:rPr>
                <w:noProof/>
                <w:webHidden/>
              </w:rPr>
              <w:fldChar w:fldCharType="begin"/>
            </w:r>
            <w:r w:rsidR="003C42D9">
              <w:rPr>
                <w:noProof/>
                <w:webHidden/>
              </w:rPr>
              <w:instrText xml:space="preserve"> PAGEREF _Toc257623476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77" w:history="1">
            <w:r w:rsidR="003C42D9" w:rsidRPr="00944CF6">
              <w:rPr>
                <w:rStyle w:val="Hipervnculo"/>
                <w:noProof/>
              </w:rPr>
              <w:t>Diagrama de paquetes</w:t>
            </w:r>
            <w:r w:rsidR="003C42D9">
              <w:rPr>
                <w:noProof/>
                <w:webHidden/>
              </w:rPr>
              <w:tab/>
            </w:r>
            <w:r w:rsidR="00CB2194">
              <w:rPr>
                <w:noProof/>
                <w:webHidden/>
              </w:rPr>
              <w:fldChar w:fldCharType="begin"/>
            </w:r>
            <w:r w:rsidR="003C42D9">
              <w:rPr>
                <w:noProof/>
                <w:webHidden/>
              </w:rPr>
              <w:instrText xml:space="preserve"> PAGEREF _Toc257623477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78" w:history="1">
            <w:r w:rsidR="003C42D9" w:rsidRPr="00944CF6">
              <w:rPr>
                <w:rStyle w:val="Hipervnculo"/>
                <w:noProof/>
              </w:rPr>
              <w:t>Diagrama de Interacción</w:t>
            </w:r>
            <w:r w:rsidR="003C42D9">
              <w:rPr>
                <w:noProof/>
                <w:webHidden/>
              </w:rPr>
              <w:tab/>
            </w:r>
            <w:r w:rsidR="00CB2194">
              <w:rPr>
                <w:noProof/>
                <w:webHidden/>
              </w:rPr>
              <w:fldChar w:fldCharType="begin"/>
            </w:r>
            <w:r w:rsidR="003C42D9">
              <w:rPr>
                <w:noProof/>
                <w:webHidden/>
              </w:rPr>
              <w:instrText xml:space="preserve"> PAGEREF _Toc257623478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79" w:history="1">
            <w:r w:rsidR="003C42D9" w:rsidRPr="00944CF6">
              <w:rPr>
                <w:rStyle w:val="Hipervnculo"/>
                <w:noProof/>
              </w:rPr>
              <w:t>Diseño de Flujo de eventos</w:t>
            </w:r>
            <w:r w:rsidR="003C42D9">
              <w:rPr>
                <w:noProof/>
                <w:webHidden/>
              </w:rPr>
              <w:tab/>
            </w:r>
            <w:r w:rsidR="00CB2194">
              <w:rPr>
                <w:noProof/>
                <w:webHidden/>
              </w:rPr>
              <w:fldChar w:fldCharType="begin"/>
            </w:r>
            <w:r w:rsidR="003C42D9">
              <w:rPr>
                <w:noProof/>
                <w:webHidden/>
              </w:rPr>
              <w:instrText xml:space="preserve"> PAGEREF _Toc257623479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80" w:history="1">
            <w:r w:rsidR="003C42D9" w:rsidRPr="00944CF6">
              <w:rPr>
                <w:rStyle w:val="Hipervnculo"/>
                <w:noProof/>
              </w:rPr>
              <w:t>Requerimientos especiales o de implementación</w:t>
            </w:r>
            <w:r w:rsidR="003C42D9">
              <w:rPr>
                <w:noProof/>
                <w:webHidden/>
              </w:rPr>
              <w:tab/>
            </w:r>
            <w:r w:rsidR="00CB2194">
              <w:rPr>
                <w:noProof/>
                <w:webHidden/>
              </w:rPr>
              <w:fldChar w:fldCharType="begin"/>
            </w:r>
            <w:r w:rsidR="003C42D9">
              <w:rPr>
                <w:noProof/>
                <w:webHidden/>
              </w:rPr>
              <w:instrText xml:space="preserve"> PAGEREF _Toc257623480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81" w:history="1">
            <w:r w:rsidR="003C42D9" w:rsidRPr="00944CF6">
              <w:rPr>
                <w:rStyle w:val="Hipervnculo"/>
                <w:noProof/>
              </w:rPr>
              <w:t>Diseño del Caso de Uso [nombre del caso de uso 2]</w:t>
            </w:r>
            <w:r w:rsidR="003C42D9">
              <w:rPr>
                <w:noProof/>
                <w:webHidden/>
              </w:rPr>
              <w:tab/>
            </w:r>
            <w:r w:rsidR="00CB2194">
              <w:rPr>
                <w:noProof/>
                <w:webHidden/>
              </w:rPr>
              <w:fldChar w:fldCharType="begin"/>
            </w:r>
            <w:r w:rsidR="003C42D9">
              <w:rPr>
                <w:noProof/>
                <w:webHidden/>
              </w:rPr>
              <w:instrText xml:space="preserve"> PAGEREF _Toc257623481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82" w:history="1">
            <w:r w:rsidR="003C42D9" w:rsidRPr="00944CF6">
              <w:rPr>
                <w:rStyle w:val="Hipervnculo"/>
                <w:noProof/>
              </w:rPr>
              <w:t>Diagrama de paquetes</w:t>
            </w:r>
            <w:r w:rsidR="003C42D9">
              <w:rPr>
                <w:noProof/>
                <w:webHidden/>
              </w:rPr>
              <w:tab/>
            </w:r>
            <w:r w:rsidR="00CB2194">
              <w:rPr>
                <w:noProof/>
                <w:webHidden/>
              </w:rPr>
              <w:fldChar w:fldCharType="begin"/>
            </w:r>
            <w:r w:rsidR="003C42D9">
              <w:rPr>
                <w:noProof/>
                <w:webHidden/>
              </w:rPr>
              <w:instrText xml:space="preserve"> PAGEREF _Toc257623482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83" w:history="1">
            <w:r w:rsidR="003C42D9" w:rsidRPr="00944CF6">
              <w:rPr>
                <w:rStyle w:val="Hipervnculo"/>
                <w:noProof/>
              </w:rPr>
              <w:t>Diagrama de Interacción</w:t>
            </w:r>
            <w:r w:rsidR="003C42D9">
              <w:rPr>
                <w:noProof/>
                <w:webHidden/>
              </w:rPr>
              <w:tab/>
            </w:r>
            <w:r w:rsidR="00CB2194">
              <w:rPr>
                <w:noProof/>
                <w:webHidden/>
              </w:rPr>
              <w:fldChar w:fldCharType="begin"/>
            </w:r>
            <w:r w:rsidR="003C42D9">
              <w:rPr>
                <w:noProof/>
                <w:webHidden/>
              </w:rPr>
              <w:instrText xml:space="preserve"> PAGEREF _Toc257623483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84" w:history="1">
            <w:r w:rsidR="003C42D9" w:rsidRPr="00944CF6">
              <w:rPr>
                <w:rStyle w:val="Hipervnculo"/>
                <w:noProof/>
              </w:rPr>
              <w:t>Diseño de Flujo de eventos</w:t>
            </w:r>
            <w:r w:rsidR="003C42D9">
              <w:rPr>
                <w:noProof/>
                <w:webHidden/>
              </w:rPr>
              <w:tab/>
            </w:r>
            <w:r w:rsidR="00CB2194">
              <w:rPr>
                <w:noProof/>
                <w:webHidden/>
              </w:rPr>
              <w:fldChar w:fldCharType="begin"/>
            </w:r>
            <w:r w:rsidR="003C42D9">
              <w:rPr>
                <w:noProof/>
                <w:webHidden/>
              </w:rPr>
              <w:instrText xml:space="preserve"> PAGEREF _Toc257623484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85" w:history="1">
            <w:r w:rsidR="003C42D9" w:rsidRPr="00944CF6">
              <w:rPr>
                <w:rStyle w:val="Hipervnculo"/>
                <w:noProof/>
              </w:rPr>
              <w:t>Requerimientos especiales o de implementación</w:t>
            </w:r>
            <w:r w:rsidR="003C42D9">
              <w:rPr>
                <w:noProof/>
                <w:webHidden/>
              </w:rPr>
              <w:tab/>
            </w:r>
            <w:r w:rsidR="00CB2194">
              <w:rPr>
                <w:noProof/>
                <w:webHidden/>
              </w:rPr>
              <w:fldChar w:fldCharType="begin"/>
            </w:r>
            <w:r w:rsidR="003C42D9">
              <w:rPr>
                <w:noProof/>
                <w:webHidden/>
              </w:rPr>
              <w:instrText xml:space="preserve"> PAGEREF _Toc257623485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86" w:history="1">
            <w:r w:rsidR="003C42D9" w:rsidRPr="00944CF6">
              <w:rPr>
                <w:rStyle w:val="Hipervnculo"/>
                <w:noProof/>
              </w:rPr>
              <w:t>Diseño de Objetos</w:t>
            </w:r>
            <w:r w:rsidR="003C42D9">
              <w:rPr>
                <w:noProof/>
                <w:webHidden/>
              </w:rPr>
              <w:tab/>
            </w:r>
            <w:r w:rsidR="00CB2194">
              <w:rPr>
                <w:noProof/>
                <w:webHidden/>
              </w:rPr>
              <w:fldChar w:fldCharType="begin"/>
            </w:r>
            <w:r w:rsidR="003C42D9">
              <w:rPr>
                <w:noProof/>
                <w:webHidden/>
              </w:rPr>
              <w:instrText xml:space="preserve"> PAGEREF _Toc257623486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87" w:history="1">
            <w:r w:rsidR="003C42D9" w:rsidRPr="00944CF6">
              <w:rPr>
                <w:rStyle w:val="Hipervnculo"/>
                <w:noProof/>
              </w:rPr>
              <w:t>[Objeto 1]</w:t>
            </w:r>
            <w:r w:rsidR="003C42D9">
              <w:rPr>
                <w:noProof/>
                <w:webHidden/>
              </w:rPr>
              <w:tab/>
            </w:r>
            <w:r w:rsidR="00CB2194">
              <w:rPr>
                <w:noProof/>
                <w:webHidden/>
              </w:rPr>
              <w:fldChar w:fldCharType="begin"/>
            </w:r>
            <w:r w:rsidR="003C42D9">
              <w:rPr>
                <w:noProof/>
                <w:webHidden/>
              </w:rPr>
              <w:instrText xml:space="preserve"> PAGEREF _Toc257623487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88" w:history="1">
            <w:r w:rsidR="003C42D9" w:rsidRPr="00944CF6">
              <w:rPr>
                <w:rStyle w:val="Hipervnculo"/>
                <w:noProof/>
              </w:rPr>
              <w:t>[Objeto 2]</w:t>
            </w:r>
            <w:r w:rsidR="003C42D9">
              <w:rPr>
                <w:noProof/>
                <w:webHidden/>
              </w:rPr>
              <w:tab/>
            </w:r>
            <w:r w:rsidR="00CB2194">
              <w:rPr>
                <w:noProof/>
                <w:webHidden/>
              </w:rPr>
              <w:fldChar w:fldCharType="begin"/>
            </w:r>
            <w:r w:rsidR="003C42D9">
              <w:rPr>
                <w:noProof/>
                <w:webHidden/>
              </w:rPr>
              <w:instrText xml:space="preserve"> PAGEREF _Toc257623488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1"/>
            <w:rPr>
              <w:rFonts w:eastAsiaTheme="minorEastAsia"/>
              <w:b w:val="0"/>
              <w:bCs w:val="0"/>
              <w:noProof/>
              <w:sz w:val="22"/>
              <w:szCs w:val="22"/>
              <w:lang w:eastAsia="es-ES"/>
            </w:rPr>
          </w:pPr>
          <w:hyperlink w:anchor="_Toc257623489" w:history="1">
            <w:r w:rsidR="003C42D9" w:rsidRPr="00944CF6">
              <w:rPr>
                <w:rStyle w:val="Hipervnculo"/>
                <w:noProof/>
              </w:rPr>
              <w:t>Diseño de Subsistemas</w:t>
            </w:r>
            <w:r w:rsidR="003C42D9">
              <w:rPr>
                <w:noProof/>
                <w:webHidden/>
              </w:rPr>
              <w:tab/>
            </w:r>
            <w:r w:rsidR="00CB2194">
              <w:rPr>
                <w:noProof/>
                <w:webHidden/>
              </w:rPr>
              <w:fldChar w:fldCharType="begin"/>
            </w:r>
            <w:r w:rsidR="003C42D9">
              <w:rPr>
                <w:noProof/>
                <w:webHidden/>
              </w:rPr>
              <w:instrText xml:space="preserve"> PAGEREF _Toc257623489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90" w:history="1">
            <w:r w:rsidR="003C42D9" w:rsidRPr="00944CF6">
              <w:rPr>
                <w:rStyle w:val="Hipervnculo"/>
                <w:noProof/>
              </w:rPr>
              <w:t>Subsistemas Específicos</w:t>
            </w:r>
            <w:r w:rsidR="003C42D9">
              <w:rPr>
                <w:noProof/>
                <w:webHidden/>
              </w:rPr>
              <w:tab/>
            </w:r>
            <w:r w:rsidR="00CB2194">
              <w:rPr>
                <w:noProof/>
                <w:webHidden/>
              </w:rPr>
              <w:fldChar w:fldCharType="begin"/>
            </w:r>
            <w:r w:rsidR="003C42D9">
              <w:rPr>
                <w:noProof/>
                <w:webHidden/>
              </w:rPr>
              <w:instrText xml:space="preserve"> PAGEREF _Toc257623490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91" w:history="1">
            <w:r w:rsidR="003C42D9" w:rsidRPr="00944CF6">
              <w:rPr>
                <w:rStyle w:val="Hipervnculo"/>
                <w:noProof/>
              </w:rPr>
              <w:t>[Nombre del Subsistema Específico 1]</w:t>
            </w:r>
            <w:r w:rsidR="003C42D9">
              <w:rPr>
                <w:noProof/>
                <w:webHidden/>
              </w:rPr>
              <w:tab/>
            </w:r>
            <w:r w:rsidR="00CB2194">
              <w:rPr>
                <w:noProof/>
                <w:webHidden/>
              </w:rPr>
              <w:fldChar w:fldCharType="begin"/>
            </w:r>
            <w:r w:rsidR="003C42D9">
              <w:rPr>
                <w:noProof/>
                <w:webHidden/>
              </w:rPr>
              <w:instrText xml:space="preserve"> PAGEREF _Toc257623491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92" w:history="1">
            <w:r w:rsidR="003C42D9" w:rsidRPr="00944CF6">
              <w:rPr>
                <w:rStyle w:val="Hipervnculo"/>
                <w:noProof/>
              </w:rPr>
              <w:t>Propósito</w:t>
            </w:r>
            <w:r w:rsidR="003C42D9">
              <w:rPr>
                <w:noProof/>
                <w:webHidden/>
              </w:rPr>
              <w:tab/>
            </w:r>
            <w:r w:rsidR="00CB2194">
              <w:rPr>
                <w:noProof/>
                <w:webHidden/>
              </w:rPr>
              <w:fldChar w:fldCharType="begin"/>
            </w:r>
            <w:r w:rsidR="003C42D9">
              <w:rPr>
                <w:noProof/>
                <w:webHidden/>
              </w:rPr>
              <w:instrText xml:space="preserve"> PAGEREF _Toc257623492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93" w:history="1">
            <w:r w:rsidR="003C42D9" w:rsidRPr="00944CF6">
              <w:rPr>
                <w:rStyle w:val="Hipervnculo"/>
                <w:noProof/>
              </w:rPr>
              <w:t>Función</w:t>
            </w:r>
            <w:r w:rsidR="003C42D9">
              <w:rPr>
                <w:noProof/>
                <w:webHidden/>
              </w:rPr>
              <w:tab/>
            </w:r>
            <w:r w:rsidR="00CB2194">
              <w:rPr>
                <w:noProof/>
                <w:webHidden/>
              </w:rPr>
              <w:fldChar w:fldCharType="begin"/>
            </w:r>
            <w:r w:rsidR="003C42D9">
              <w:rPr>
                <w:noProof/>
                <w:webHidden/>
              </w:rPr>
              <w:instrText xml:space="preserve"> PAGEREF _Toc257623493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94" w:history="1">
            <w:r w:rsidR="003C42D9" w:rsidRPr="00944CF6">
              <w:rPr>
                <w:rStyle w:val="Hipervnculo"/>
                <w:noProof/>
              </w:rPr>
              <w:t>Subordinados</w:t>
            </w:r>
            <w:r w:rsidR="003C42D9">
              <w:rPr>
                <w:noProof/>
                <w:webHidden/>
              </w:rPr>
              <w:tab/>
            </w:r>
            <w:r w:rsidR="00CB2194">
              <w:rPr>
                <w:noProof/>
                <w:webHidden/>
              </w:rPr>
              <w:fldChar w:fldCharType="begin"/>
            </w:r>
            <w:r w:rsidR="003C42D9">
              <w:rPr>
                <w:noProof/>
                <w:webHidden/>
              </w:rPr>
              <w:instrText xml:space="preserve"> PAGEREF _Toc257623494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95" w:history="1">
            <w:r w:rsidR="003C42D9" w:rsidRPr="00944CF6">
              <w:rPr>
                <w:rStyle w:val="Hipervnculo"/>
                <w:noProof/>
              </w:rPr>
              <w:t>Dependencias</w:t>
            </w:r>
            <w:r w:rsidR="003C42D9">
              <w:rPr>
                <w:noProof/>
                <w:webHidden/>
              </w:rPr>
              <w:tab/>
            </w:r>
            <w:r w:rsidR="00CB2194">
              <w:rPr>
                <w:noProof/>
                <w:webHidden/>
              </w:rPr>
              <w:fldChar w:fldCharType="begin"/>
            </w:r>
            <w:r w:rsidR="003C42D9">
              <w:rPr>
                <w:noProof/>
                <w:webHidden/>
              </w:rPr>
              <w:instrText xml:space="preserve"> PAGEREF _Toc257623495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3"/>
            <w:rPr>
              <w:rFonts w:eastAsiaTheme="minorEastAsia"/>
              <w:noProof/>
              <w:sz w:val="22"/>
              <w:szCs w:val="22"/>
              <w:lang w:eastAsia="es-ES"/>
            </w:rPr>
          </w:pPr>
          <w:hyperlink w:anchor="_Toc257623496" w:history="1">
            <w:r w:rsidR="003C42D9" w:rsidRPr="00944CF6">
              <w:rPr>
                <w:rStyle w:val="Hipervnculo"/>
                <w:noProof/>
              </w:rPr>
              <w:t>Recursos</w:t>
            </w:r>
            <w:r w:rsidR="003C42D9">
              <w:rPr>
                <w:noProof/>
                <w:webHidden/>
              </w:rPr>
              <w:tab/>
            </w:r>
            <w:r w:rsidR="00CB2194">
              <w:rPr>
                <w:noProof/>
                <w:webHidden/>
              </w:rPr>
              <w:fldChar w:fldCharType="begin"/>
            </w:r>
            <w:r w:rsidR="003C42D9">
              <w:rPr>
                <w:noProof/>
                <w:webHidden/>
              </w:rPr>
              <w:instrText xml:space="preserve"> PAGEREF _Toc257623496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1"/>
            <w:rPr>
              <w:rFonts w:eastAsiaTheme="minorEastAsia"/>
              <w:b w:val="0"/>
              <w:bCs w:val="0"/>
              <w:noProof/>
              <w:sz w:val="22"/>
              <w:szCs w:val="22"/>
              <w:lang w:eastAsia="es-ES"/>
            </w:rPr>
          </w:pPr>
          <w:hyperlink w:anchor="_Toc257623497" w:history="1">
            <w:r w:rsidR="003C42D9" w:rsidRPr="00944CF6">
              <w:rPr>
                <w:rStyle w:val="Hipervnculo"/>
                <w:noProof/>
              </w:rPr>
              <w:t>Diagramas</w:t>
            </w:r>
            <w:r w:rsidR="003C42D9">
              <w:rPr>
                <w:noProof/>
                <w:webHidden/>
              </w:rPr>
              <w:tab/>
            </w:r>
            <w:r w:rsidR="00CB2194">
              <w:rPr>
                <w:noProof/>
                <w:webHidden/>
              </w:rPr>
              <w:fldChar w:fldCharType="begin"/>
            </w:r>
            <w:r w:rsidR="003C42D9">
              <w:rPr>
                <w:noProof/>
                <w:webHidden/>
              </w:rPr>
              <w:instrText xml:space="preserve"> PAGEREF _Toc257623497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98" w:history="1">
            <w:r w:rsidR="003C42D9" w:rsidRPr="00944CF6">
              <w:rPr>
                <w:rStyle w:val="Hipervnculo"/>
                <w:noProof/>
              </w:rPr>
              <w:t>Diagrama de componentes</w:t>
            </w:r>
            <w:r w:rsidR="003C42D9">
              <w:rPr>
                <w:noProof/>
                <w:webHidden/>
              </w:rPr>
              <w:tab/>
            </w:r>
            <w:r w:rsidR="00CB2194">
              <w:rPr>
                <w:noProof/>
                <w:webHidden/>
              </w:rPr>
              <w:fldChar w:fldCharType="begin"/>
            </w:r>
            <w:r w:rsidR="003C42D9">
              <w:rPr>
                <w:noProof/>
                <w:webHidden/>
              </w:rPr>
              <w:instrText xml:space="preserve"> PAGEREF _Toc257623498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499" w:history="1">
            <w:r w:rsidR="003C42D9" w:rsidRPr="00944CF6">
              <w:rPr>
                <w:rStyle w:val="Hipervnculo"/>
                <w:noProof/>
              </w:rPr>
              <w:t>Diagrama de Clases</w:t>
            </w:r>
            <w:r w:rsidR="003C42D9">
              <w:rPr>
                <w:noProof/>
                <w:webHidden/>
              </w:rPr>
              <w:tab/>
            </w:r>
            <w:r w:rsidR="00CB2194">
              <w:rPr>
                <w:noProof/>
                <w:webHidden/>
              </w:rPr>
              <w:fldChar w:fldCharType="begin"/>
            </w:r>
            <w:r w:rsidR="003C42D9">
              <w:rPr>
                <w:noProof/>
                <w:webHidden/>
              </w:rPr>
              <w:instrText xml:space="preserve"> PAGEREF _Toc257623499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500" w:history="1">
            <w:r w:rsidR="003C42D9" w:rsidRPr="00944CF6">
              <w:rPr>
                <w:rStyle w:val="Hipervnculo"/>
                <w:noProof/>
              </w:rPr>
              <w:t>Diagrama de Secuencia</w:t>
            </w:r>
            <w:r w:rsidR="003C42D9">
              <w:rPr>
                <w:noProof/>
                <w:webHidden/>
              </w:rPr>
              <w:tab/>
            </w:r>
            <w:r w:rsidR="00CB2194">
              <w:rPr>
                <w:noProof/>
                <w:webHidden/>
              </w:rPr>
              <w:fldChar w:fldCharType="begin"/>
            </w:r>
            <w:r w:rsidR="003C42D9">
              <w:rPr>
                <w:noProof/>
                <w:webHidden/>
              </w:rPr>
              <w:instrText xml:space="preserve"> PAGEREF _Toc257623500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3C42D9" w:rsidRDefault="000314B9">
          <w:pPr>
            <w:pStyle w:val="TDC2"/>
            <w:rPr>
              <w:rFonts w:eastAsiaTheme="minorEastAsia"/>
              <w:i w:val="0"/>
              <w:iCs w:val="0"/>
              <w:noProof/>
              <w:sz w:val="22"/>
              <w:szCs w:val="22"/>
              <w:lang w:eastAsia="es-ES"/>
            </w:rPr>
          </w:pPr>
          <w:hyperlink w:anchor="_Toc257623501" w:history="1">
            <w:r w:rsidR="003C42D9" w:rsidRPr="00944CF6">
              <w:rPr>
                <w:rStyle w:val="Hipervnculo"/>
                <w:noProof/>
              </w:rPr>
              <w:t>Diagramas de Paquetes</w:t>
            </w:r>
            <w:r w:rsidR="003C42D9">
              <w:rPr>
                <w:noProof/>
                <w:webHidden/>
              </w:rPr>
              <w:tab/>
            </w:r>
            <w:r w:rsidR="00CB2194">
              <w:rPr>
                <w:noProof/>
                <w:webHidden/>
              </w:rPr>
              <w:fldChar w:fldCharType="begin"/>
            </w:r>
            <w:r w:rsidR="003C42D9">
              <w:rPr>
                <w:noProof/>
                <w:webHidden/>
              </w:rPr>
              <w:instrText xml:space="preserve"> PAGEREF _Toc257623501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p>
        <w:p w:rsidR="000F79DF" w:rsidRPr="00DF6AB4" w:rsidRDefault="000314B9" w:rsidP="004D52A6">
          <w:pPr>
            <w:pStyle w:val="TDC2"/>
          </w:pPr>
          <w:hyperlink w:anchor="_Toc257623502" w:history="1">
            <w:r w:rsidR="003C42D9" w:rsidRPr="00944CF6">
              <w:rPr>
                <w:rStyle w:val="Hipervnculo"/>
                <w:noProof/>
              </w:rPr>
              <w:t>Diagrama de Colaboración</w:t>
            </w:r>
            <w:r w:rsidR="003C42D9">
              <w:rPr>
                <w:noProof/>
                <w:webHidden/>
              </w:rPr>
              <w:tab/>
            </w:r>
            <w:r w:rsidR="00CB2194">
              <w:rPr>
                <w:noProof/>
                <w:webHidden/>
              </w:rPr>
              <w:fldChar w:fldCharType="begin"/>
            </w:r>
            <w:r w:rsidR="003C42D9">
              <w:rPr>
                <w:noProof/>
                <w:webHidden/>
              </w:rPr>
              <w:instrText xml:space="preserve"> PAGEREF _Toc257623502 \h </w:instrText>
            </w:r>
            <w:r w:rsidR="00CB2194">
              <w:rPr>
                <w:noProof/>
                <w:webHidden/>
              </w:rPr>
            </w:r>
            <w:r w:rsidR="00CB2194">
              <w:rPr>
                <w:noProof/>
                <w:webHidden/>
              </w:rPr>
              <w:fldChar w:fldCharType="separate"/>
            </w:r>
            <w:r w:rsidR="00662AB2">
              <w:rPr>
                <w:noProof/>
                <w:webHidden/>
              </w:rPr>
              <w:t>3</w:t>
            </w:r>
            <w:r w:rsidR="00CB2194">
              <w:rPr>
                <w:noProof/>
                <w:webHidden/>
              </w:rPr>
              <w:fldChar w:fldCharType="end"/>
            </w:r>
          </w:hyperlink>
          <w:r w:rsidR="00CB2194">
            <w:fldChar w:fldCharType="end"/>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2D57DA" w:rsidP="009A3173">
          <w:pPr>
            <w:pStyle w:val="PSI-Ttulo"/>
          </w:pPr>
          <w:r>
            <w:rPr>
              <w:lang w:val="es-AR"/>
            </w:rPr>
            <w:t>Modelo de Diseño</w:t>
          </w:r>
        </w:p>
      </w:sdtContent>
    </w:sdt>
    <w:p w:rsidR="007F38C0" w:rsidRDefault="007F38C0"/>
    <w:p w:rsidR="002D57DA" w:rsidRDefault="002D57DA" w:rsidP="007251BA">
      <w:pPr>
        <w:pStyle w:val="PSI-Ttulo1"/>
      </w:pPr>
      <w:bookmarkStart w:id="0" w:name="_Toc257623469"/>
      <w:r>
        <w:t>Introducción</w:t>
      </w:r>
      <w:bookmarkEnd w:id="0"/>
    </w:p>
    <w:p w:rsidR="00662AB2" w:rsidRPr="00662AB2" w:rsidRDefault="00662AB2" w:rsidP="003E74FD">
      <w:pPr>
        <w:pStyle w:val="PSI-Comentario"/>
        <w:rPr>
          <w:i w:val="0"/>
          <w:color w:val="auto"/>
        </w:rPr>
      </w:pPr>
      <w:r>
        <w:rPr>
          <w:i w:val="0"/>
          <w:color w:val="auto"/>
        </w:rPr>
        <w:t>El modelo de diseño es un refinamiento y formalización, donde se toman en cuenta las consecuencias del ambiente de implementación. El resultado son especificación muy detalladas de todos los objetos, incluyendo sus operaciones y atributos. El modelo de diseño se basa en el diseño por responsabilidades.</w:t>
      </w:r>
    </w:p>
    <w:p w:rsidR="00DF6AB4" w:rsidRDefault="00DF6AB4" w:rsidP="00662AB2">
      <w:pPr>
        <w:pStyle w:val="PSI-Comentario"/>
      </w:pPr>
      <w:r>
        <w:br/>
        <w:t xml:space="preserve"> </w:t>
      </w:r>
    </w:p>
    <w:p w:rsidR="002D57DA" w:rsidRDefault="003E74FD" w:rsidP="003E74FD">
      <w:pPr>
        <w:pStyle w:val="PSI-Ttulo2"/>
      </w:pPr>
      <w:bookmarkStart w:id="1" w:name="_Toc257623470"/>
      <w:r>
        <w:t>Propósito</w:t>
      </w:r>
      <w:bookmarkEnd w:id="1"/>
    </w:p>
    <w:p w:rsidR="00662AB2" w:rsidRPr="00662AB2" w:rsidRDefault="00662AB2" w:rsidP="00662AB2">
      <w:pPr>
        <w:pStyle w:val="PSI-Comentario"/>
        <w:rPr>
          <w:i w:val="0"/>
          <w:color w:val="auto"/>
        </w:rPr>
      </w:pPr>
      <w:r w:rsidRPr="00662AB2">
        <w:rPr>
          <w:i w:val="0"/>
          <w:color w:val="auto"/>
        </w:rPr>
        <w:t>Se requiere un modelo de diseño, ya que el modelo de análisis no es lo suficientemente formal para alcanzar el código fuente. Por tal motivo se refinan los objetos, incluyendo las operaciones y atributos. También otro objetivo, es validar los resultados de los modelos de requisitos y análisis. Durante el diseño, se ve si los resultados anteriores son apropiados para la implementación. Si se descubren aspectos que no están claros en alguno de los modelos anteriores, estos se aclaran, posiblemente regresando a etapas anteriores.</w:t>
      </w:r>
    </w:p>
    <w:p w:rsidR="00662AB2" w:rsidRPr="00662AB2" w:rsidRDefault="00662AB2" w:rsidP="00662AB2">
      <w:pPr>
        <w:pStyle w:val="PSI-Comentario"/>
        <w:rPr>
          <w:i w:val="0"/>
          <w:color w:val="auto"/>
        </w:rPr>
      </w:pPr>
      <w:r w:rsidRPr="00662AB2">
        <w:rPr>
          <w:i w:val="0"/>
          <w:color w:val="auto"/>
        </w:rPr>
        <w:t>Como el modelo de análisis define la arquitectura general del sistema, se busca obtener la arquitectura detallada como resultado del modelo de diseño, de manera que haya una continuidad de refinamiento entre los 2 modelos</w:t>
      </w:r>
    </w:p>
    <w:p w:rsidR="00662AB2" w:rsidRPr="00662AB2" w:rsidRDefault="00504AF1" w:rsidP="00662AB2">
      <w:pPr>
        <w:pStyle w:val="PSI-Comentario"/>
        <w:rPr>
          <w:i w:val="0"/>
          <w:color w:val="auto"/>
        </w:rPr>
      </w:pPr>
      <w:r>
        <w:rPr>
          <w:i w:val="0"/>
          <w:color w:val="auto"/>
        </w:rPr>
        <w:t>L</w:t>
      </w:r>
      <w:r w:rsidR="00662AB2" w:rsidRPr="00662AB2">
        <w:rPr>
          <w:i w:val="0"/>
          <w:color w:val="auto"/>
        </w:rPr>
        <w:t>as estructuras con las cuales se trabaja en el modelo de diseño son básicamente las mismas que en el modelo de análisis. Sin embargo, el punto de vista cambia, ya que se toma un paso hacia la implementación. El modelo de análisis debe verse como un modelo conceptual y lógico del sistema, en tanto el modelo de diseño debe acercarse al código fuente. Esto significa que se cambia el punto de abstracción del código fuente final. Por lo tanto, el modelo de diseño debe ser una descripción de cómo debe estructurarse, administrarse y escribirse el código fuente.</w:t>
      </w:r>
    </w:p>
    <w:p w:rsidR="00DF6AB4" w:rsidRDefault="00DF6AB4" w:rsidP="003E74FD">
      <w:pPr>
        <w:pStyle w:val="PSI-Comentario"/>
      </w:pPr>
    </w:p>
    <w:p w:rsidR="002D57DA" w:rsidRDefault="002D57DA" w:rsidP="003E74FD">
      <w:pPr>
        <w:pStyle w:val="PSI-Ttulo2"/>
      </w:pPr>
      <w:bookmarkStart w:id="2" w:name="_Toc257623471"/>
      <w:r>
        <w:t>Alcance</w:t>
      </w:r>
      <w:bookmarkEnd w:id="2"/>
    </w:p>
    <w:p w:rsidR="00615C5B" w:rsidRPr="00567AA4" w:rsidRDefault="00567AA4" w:rsidP="00DF6AB4">
      <w:pPr>
        <w:pStyle w:val="PSI-Comentario"/>
        <w:rPr>
          <w:i w:val="0"/>
          <w:color w:val="auto"/>
        </w:rPr>
      </w:pPr>
      <w:r w:rsidRPr="00567AA4">
        <w:rPr>
          <w:i w:val="0"/>
          <w:color w:val="auto"/>
        </w:rPr>
        <w:t>En este documento se establecen limites en el proyecto KIUSH y se definen con precisión los objetos, plazos y entregables del proyecto. Este documento influye en los entregables ya que especifica los resultados tangibles que se producirán y entregarán durante el proyecto. También establece los plazos de tiempo que se espera que dure el proyecto o cuando se completaran ciertas tareas específicas</w:t>
      </w:r>
      <w:r>
        <w:rPr>
          <w:i w:val="0"/>
          <w:color w:val="auto"/>
        </w:rPr>
        <w:t xml:space="preserve">. </w:t>
      </w:r>
      <w:r w:rsidR="000646E5">
        <w:rPr>
          <w:i w:val="0"/>
          <w:color w:val="auto"/>
        </w:rPr>
        <w:t>Además,</w:t>
      </w:r>
      <w:r>
        <w:rPr>
          <w:i w:val="0"/>
          <w:color w:val="auto"/>
        </w:rPr>
        <w:t xml:space="preserve"> este documento será utilizado por todos los participantes del proyecto para asegurar que todos partan desde la misma base o idea, y para evitar cualquier malentendido o confusión.</w:t>
      </w:r>
    </w:p>
    <w:p w:rsidR="00DF6AB4" w:rsidRDefault="00DF6AB4" w:rsidP="00DF6AB4">
      <w:pPr>
        <w:pStyle w:val="PSI-Comentario"/>
      </w:pPr>
    </w:p>
    <w:p w:rsidR="002D57DA" w:rsidRDefault="002D57DA" w:rsidP="003E74FD">
      <w:pPr>
        <w:pStyle w:val="PSI-Ttulo2"/>
      </w:pPr>
      <w:bookmarkStart w:id="3" w:name="_Toc257623472"/>
      <w:r>
        <w:t>Definiciones, siglas y abreviaturas.</w:t>
      </w:r>
      <w:bookmarkEnd w:id="3"/>
    </w:p>
    <w:p w:rsidR="002D57DA" w:rsidRDefault="002D57DA" w:rsidP="003E74FD">
      <w:pPr>
        <w:pStyle w:val="PSI-Comentario"/>
      </w:pPr>
      <w:r>
        <w:t>[Esta sección debe proporcionar las definiciones de todos los términos, las siglas, y abreviaturas requeridas para interpretar apropiadamente el documento Modelo de Diseño.  Esta información puede proporcionarse por la referencia al Glosario del proyecto.]</w:t>
      </w:r>
    </w:p>
    <w:p w:rsidR="00DF6AB4" w:rsidRDefault="00DF6AB4" w:rsidP="003E74FD">
      <w:pPr>
        <w:pStyle w:val="PSI-Comentario"/>
      </w:pPr>
    </w:p>
    <w:p w:rsidR="002D57DA" w:rsidRDefault="002D57DA" w:rsidP="007251BA">
      <w:pPr>
        <w:pStyle w:val="PSI-Ttulo1"/>
      </w:pPr>
      <w:bookmarkStart w:id="4" w:name="_Toc257623473"/>
      <w:r>
        <w:t>Referencias</w:t>
      </w:r>
      <w:bookmarkEnd w:id="4"/>
    </w:p>
    <w:p w:rsidR="008B65D8" w:rsidRDefault="008B65D8" w:rsidP="003E74FD">
      <w:pPr>
        <w:pStyle w:val="PSI-Comentario"/>
        <w:rPr>
          <w:i w:val="0"/>
          <w:color w:val="auto"/>
        </w:rPr>
      </w:pPr>
      <w:r>
        <w:rPr>
          <w:i w:val="0"/>
          <w:color w:val="auto"/>
        </w:rPr>
        <w:t>Especificaciones de requerimientos – 22/9/2023</w:t>
      </w:r>
      <w:r w:rsidR="005629CE">
        <w:rPr>
          <w:i w:val="0"/>
          <w:color w:val="auto"/>
        </w:rPr>
        <w:t xml:space="preserve"> – Yield Yielders</w:t>
      </w:r>
    </w:p>
    <w:p w:rsidR="007875DC" w:rsidRPr="007875DC" w:rsidRDefault="007875DC" w:rsidP="003E74FD">
      <w:pPr>
        <w:pStyle w:val="PSI-Comentario"/>
        <w:rPr>
          <w:i w:val="0"/>
          <w:color w:val="auto"/>
        </w:rPr>
      </w:pPr>
      <w:r w:rsidRPr="007875DC">
        <w:rPr>
          <w:i w:val="0"/>
          <w:color w:val="auto"/>
        </w:rPr>
        <w:t>Modelo de Casos de Uso</w:t>
      </w:r>
      <w:r w:rsidR="008B65D8">
        <w:rPr>
          <w:i w:val="0"/>
          <w:color w:val="auto"/>
        </w:rPr>
        <w:t xml:space="preserve"> </w:t>
      </w:r>
      <w:r w:rsidR="005629CE">
        <w:rPr>
          <w:i w:val="0"/>
          <w:color w:val="auto"/>
        </w:rPr>
        <w:t>–</w:t>
      </w:r>
      <w:r w:rsidR="008B65D8">
        <w:rPr>
          <w:i w:val="0"/>
          <w:color w:val="auto"/>
        </w:rPr>
        <w:t xml:space="preserve"> </w:t>
      </w:r>
      <w:r w:rsidR="005629CE">
        <w:rPr>
          <w:i w:val="0"/>
          <w:color w:val="auto"/>
        </w:rPr>
        <w:t>22/9/2023 – Yield Yielders</w:t>
      </w:r>
    </w:p>
    <w:p w:rsidR="007875DC" w:rsidRPr="007875DC" w:rsidRDefault="007875DC" w:rsidP="003E74FD">
      <w:pPr>
        <w:pStyle w:val="PSI-Comentario"/>
        <w:rPr>
          <w:i w:val="0"/>
          <w:color w:val="auto"/>
        </w:rPr>
      </w:pPr>
      <w:r w:rsidRPr="007875DC">
        <w:rPr>
          <w:i w:val="0"/>
          <w:color w:val="auto"/>
        </w:rPr>
        <w:t>Modelo de Datos</w:t>
      </w:r>
      <w:r w:rsidR="005629CE">
        <w:rPr>
          <w:i w:val="0"/>
          <w:color w:val="auto"/>
        </w:rPr>
        <w:t xml:space="preserve"> – 04/10/2023 – Yield Yielders</w:t>
      </w:r>
    </w:p>
    <w:p w:rsidR="00DF6AB4" w:rsidRDefault="00DF6AB4" w:rsidP="003E74FD">
      <w:pPr>
        <w:pStyle w:val="PSI-Comentario"/>
      </w:pPr>
    </w:p>
    <w:p w:rsidR="002D57DA" w:rsidRDefault="002D57DA" w:rsidP="003E74FD">
      <w:pPr>
        <w:pStyle w:val="PSI-Ttulo2"/>
      </w:pPr>
      <w:bookmarkStart w:id="5" w:name="_Toc257623474"/>
      <w:r>
        <w:t>Visión general</w:t>
      </w:r>
      <w:bookmarkEnd w:id="5"/>
    </w:p>
    <w:p w:rsidR="000646E5" w:rsidRPr="000646E5" w:rsidRDefault="000646E5" w:rsidP="003E74FD">
      <w:pPr>
        <w:pStyle w:val="PSI-Comentario"/>
        <w:rPr>
          <w:i w:val="0"/>
          <w:color w:val="auto"/>
        </w:rPr>
      </w:pPr>
      <w:r w:rsidRPr="000646E5">
        <w:rPr>
          <w:i w:val="0"/>
          <w:color w:val="auto"/>
        </w:rPr>
        <w:t>La visión general del documento modelo de diseño proporciona una descripción del contenido y la organización del documento. Este documento cont</w:t>
      </w:r>
      <w:r>
        <w:rPr>
          <w:i w:val="0"/>
          <w:color w:val="auto"/>
        </w:rPr>
        <w:t>iene</w:t>
      </w:r>
      <w:r w:rsidRPr="000646E5">
        <w:rPr>
          <w:i w:val="0"/>
          <w:color w:val="auto"/>
        </w:rPr>
        <w:t xml:space="preserve"> detalles sobre el diseño, la arquitectura, los componentes y las funcionalidades del sistema o producto que se está diseñando. </w:t>
      </w:r>
      <w:r>
        <w:rPr>
          <w:i w:val="0"/>
          <w:color w:val="auto"/>
        </w:rPr>
        <w:t>T</w:t>
      </w:r>
      <w:r w:rsidRPr="000646E5">
        <w:rPr>
          <w:i w:val="0"/>
          <w:color w:val="auto"/>
        </w:rPr>
        <w:t xml:space="preserve">ambién </w:t>
      </w:r>
      <w:r>
        <w:rPr>
          <w:i w:val="0"/>
          <w:color w:val="auto"/>
        </w:rPr>
        <w:t>abarca</w:t>
      </w:r>
      <w:r w:rsidRPr="000646E5">
        <w:rPr>
          <w:i w:val="0"/>
          <w:color w:val="auto"/>
        </w:rPr>
        <w:t xml:space="preserve"> los objetivos del diseño, las restricciones y los criterios de éxito. Este documento influye en las decisiones de diseño y desarrollo, y puede afectar a los desarrolladores, los gestores de proyectos, los stakeholders y otros miembros del equipo del proyecto.</w:t>
      </w:r>
    </w:p>
    <w:p w:rsidR="007251BA" w:rsidRDefault="007251BA" w:rsidP="003E74FD">
      <w:pPr>
        <w:pStyle w:val="PSI-Comentario"/>
      </w:pPr>
    </w:p>
    <w:p w:rsidR="007875DC" w:rsidRDefault="007875DC">
      <w:pPr>
        <w:rPr>
          <w:rFonts w:asciiTheme="majorHAnsi" w:eastAsiaTheme="majorEastAsia" w:hAnsiTheme="majorHAnsi" w:cstheme="majorBidi"/>
          <w:b/>
          <w:bCs/>
          <w:color w:val="365F91" w:themeColor="accent1" w:themeShade="BF"/>
          <w:sz w:val="28"/>
          <w:szCs w:val="28"/>
          <w:lang w:val="es-AR"/>
        </w:rPr>
      </w:pPr>
      <w:bookmarkStart w:id="6" w:name="_Toc257623475"/>
      <w:r>
        <w:br w:type="page"/>
      </w:r>
    </w:p>
    <w:p w:rsidR="002D57DA" w:rsidRDefault="002D57DA" w:rsidP="007251BA">
      <w:pPr>
        <w:pStyle w:val="PSI-Ttulo1"/>
      </w:pPr>
      <w:r>
        <w:lastRenderedPageBreak/>
        <w:t>Diseño de Casos de Uso</w:t>
      </w:r>
      <w:bookmarkEnd w:id="6"/>
    </w:p>
    <w:p w:rsidR="000314B9" w:rsidRDefault="000314B9" w:rsidP="000314B9">
      <w:pPr>
        <w:pStyle w:val="PSI-Ttulo2"/>
      </w:pPr>
      <w:bookmarkStart w:id="7" w:name="_Toc257623476"/>
      <w:r>
        <w:t xml:space="preserve">Diseño del Caso de Uso: </w:t>
      </w:r>
      <w:r w:rsidRPr="00B07F9B">
        <w:t>CU9 Modificar curso</w:t>
      </w:r>
    </w:p>
    <w:p w:rsidR="000314B9" w:rsidRDefault="000314B9" w:rsidP="000314B9">
      <w:pPr>
        <w:pStyle w:val="PSI-Ttulo3"/>
      </w:pPr>
      <w:r>
        <w:t>Diagrama de paquetes</w:t>
      </w:r>
    </w:p>
    <w:p w:rsidR="005F462F" w:rsidRDefault="005F462F" w:rsidP="000314B9">
      <w:pPr>
        <w:pStyle w:val="PSI-Comentario"/>
      </w:pPr>
      <w:r>
        <w:rPr>
          <w:noProof/>
        </w:rPr>
        <w:drawing>
          <wp:inline distT="0" distB="0" distL="0" distR="0" wp14:anchorId="5C7840E3" wp14:editId="0C5E1CE2">
            <wp:extent cx="2819400" cy="1866900"/>
            <wp:effectExtent l="0" t="0" r="0" b="0"/>
            <wp:docPr id="32" name="0 Imagen"/>
            <wp:cNvGraphicFramePr/>
            <a:graphic xmlns:a="http://schemas.openxmlformats.org/drawingml/2006/main">
              <a:graphicData uri="http://schemas.openxmlformats.org/drawingml/2006/picture">
                <pic:pic xmlns:pic="http://schemas.openxmlformats.org/drawingml/2006/picture">
                  <pic:nvPicPr>
                    <pic:cNvPr id="32" name="0 Imagen"/>
                    <pic:cNvPicPr/>
                  </pic:nvPicPr>
                  <pic:blipFill>
                    <a:blip r:embed="rId12">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inline>
        </w:drawing>
      </w:r>
    </w:p>
    <w:p w:rsidR="000314B9" w:rsidRDefault="000314B9" w:rsidP="000314B9">
      <w:pPr>
        <w:pStyle w:val="PSI-Comentario"/>
      </w:pPr>
      <w:r>
        <w:t>[En esta sección se identifican los objetos y subsistemas de diseño que intervienen en el caso  de uso y sus relaciones.]</w:t>
      </w:r>
    </w:p>
    <w:p w:rsidR="000314B9" w:rsidRDefault="000314B9" w:rsidP="000314B9">
      <w:pPr>
        <w:pStyle w:val="PSI-Ttulo3"/>
      </w:pPr>
    </w:p>
    <w:p w:rsidR="000314B9" w:rsidRDefault="000314B9" w:rsidP="000314B9">
      <w:pPr>
        <w:pStyle w:val="PSI-Ttulo3"/>
      </w:pPr>
      <w:r>
        <w:t xml:space="preserve">Diagrama de Interacción </w:t>
      </w:r>
    </w:p>
    <w:p w:rsidR="000314B9" w:rsidRDefault="000314B9" w:rsidP="000314B9">
      <w:pPr>
        <w:pStyle w:val="PSI-Comentario"/>
      </w:pPr>
      <w:r>
        <w:t>[Se sugiere realizar un diagrama de interacción  para representar la realización de cada Caso de Uso.]</w:t>
      </w:r>
    </w:p>
    <w:p w:rsidR="000314B9" w:rsidRDefault="000314B9" w:rsidP="000314B9">
      <w:pPr>
        <w:pStyle w:val="PSI-Comentario"/>
      </w:pPr>
    </w:p>
    <w:p w:rsidR="000314B9" w:rsidRDefault="000314B9" w:rsidP="000314B9">
      <w:pPr>
        <w:pStyle w:val="PSI-Ttulo3"/>
      </w:pPr>
      <w:r>
        <w:t>Diseño de Flujo de eventos</w:t>
      </w:r>
    </w:p>
    <w:p w:rsidR="000314B9" w:rsidRDefault="000314B9" w:rsidP="000314B9">
      <w:pPr>
        <w:pStyle w:val="PSI-Comentario"/>
      </w:pPr>
      <w:r>
        <w:t>[Descripción escrita en términos de objetos y subsistemas de diseño, que explica y complementa el diagrama de interacción y sus niveles.]</w:t>
      </w:r>
    </w:p>
    <w:p w:rsidR="000314B9" w:rsidRDefault="000314B9" w:rsidP="000314B9">
      <w:pPr>
        <w:pStyle w:val="PSI-Comentario"/>
      </w:pPr>
    </w:p>
    <w:p w:rsidR="000314B9" w:rsidRDefault="000314B9" w:rsidP="000314B9">
      <w:pPr>
        <w:pStyle w:val="PSI-Ttulo3"/>
      </w:pPr>
      <w:r>
        <w:t>Requerimientos especiales o de implementación</w:t>
      </w:r>
    </w:p>
    <w:p w:rsidR="000314B9" w:rsidRDefault="000314B9" w:rsidP="000314B9">
      <w:pPr>
        <w:pStyle w:val="PSI-Comentario"/>
      </w:pPr>
      <w:r>
        <w:t>[Descripción  que recoge los requerimientos (no funcionales) en la realización de un caso de uso.]</w:t>
      </w:r>
    </w:p>
    <w:p w:rsidR="000314B9" w:rsidRDefault="000314B9" w:rsidP="00251E3D">
      <w:pPr>
        <w:pStyle w:val="PSI-Ttulo2"/>
      </w:pPr>
    </w:p>
    <w:p w:rsidR="002D57DA" w:rsidRDefault="002D57DA" w:rsidP="00251E3D">
      <w:pPr>
        <w:pStyle w:val="PSI-Ttulo2"/>
      </w:pPr>
      <w:r>
        <w:t>Diseño del Caso de Uso</w:t>
      </w:r>
      <w:r w:rsidR="00B07F9B">
        <w:t>:</w:t>
      </w:r>
      <w:r>
        <w:t xml:space="preserve"> </w:t>
      </w:r>
      <w:bookmarkEnd w:id="7"/>
      <w:r w:rsidR="00B07F9B" w:rsidRPr="00B07F9B">
        <w:t>CU1 Gestionar usuario</w:t>
      </w:r>
    </w:p>
    <w:p w:rsidR="002D57DA" w:rsidRDefault="002D57DA" w:rsidP="00251E3D">
      <w:pPr>
        <w:pStyle w:val="PSI-Ttulo3"/>
      </w:pPr>
      <w:bookmarkStart w:id="8" w:name="_Toc257623477"/>
      <w:r>
        <w:t>Diagrama de paquetes</w:t>
      </w:r>
      <w:bookmarkEnd w:id="8"/>
    </w:p>
    <w:p w:rsidR="002D57DA" w:rsidRDefault="002D57DA" w:rsidP="00251E3D">
      <w:pPr>
        <w:pStyle w:val="PSI-Comentario"/>
      </w:pPr>
      <w:r>
        <w:t xml:space="preserve">[En esta sección se identifican los objetos y subsistemas de diseño que intervienen en el caso </w:t>
      </w:r>
      <w:r w:rsidR="00251E3D">
        <w:t xml:space="preserve"> d</w:t>
      </w:r>
      <w:r>
        <w:t>e uso y sus relaciones.]</w:t>
      </w:r>
    </w:p>
    <w:p w:rsidR="00DF6AB4" w:rsidRDefault="00DF6AB4" w:rsidP="00251E3D">
      <w:pPr>
        <w:pStyle w:val="PSI-Comentario"/>
      </w:pPr>
    </w:p>
    <w:p w:rsidR="002D57DA" w:rsidRDefault="002D57DA" w:rsidP="00251E3D">
      <w:pPr>
        <w:pStyle w:val="PSI-Ttulo3"/>
      </w:pPr>
      <w:bookmarkStart w:id="9" w:name="_Toc257623478"/>
      <w:r>
        <w:lastRenderedPageBreak/>
        <w:t>Diagrama de Interacción</w:t>
      </w:r>
      <w:bookmarkEnd w:id="9"/>
      <w:r>
        <w:t xml:space="preserve"> </w:t>
      </w:r>
    </w:p>
    <w:p w:rsidR="00B000B7" w:rsidRDefault="00710668" w:rsidP="00D3158E">
      <w:pPr>
        <w:pStyle w:val="PSI-Comentario"/>
        <w:spacing w:line="240" w:lineRule="auto"/>
      </w:pPr>
      <w:bookmarkStart w:id="10" w:name="_Hlk147857370"/>
      <w:r w:rsidRPr="00710668">
        <w:rPr>
          <w:noProof/>
        </w:rPr>
        <w:drawing>
          <wp:inline distT="0" distB="0" distL="0" distR="0" wp14:anchorId="7F6CD8FF" wp14:editId="179CA332">
            <wp:extent cx="5400040" cy="22809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9406"/>
                    <a:stretch/>
                  </pic:blipFill>
                  <pic:spPr bwMode="auto">
                    <a:xfrm>
                      <a:off x="0" y="0"/>
                      <a:ext cx="5400040" cy="2280920"/>
                    </a:xfrm>
                    <a:prstGeom prst="rect">
                      <a:avLst/>
                    </a:prstGeom>
                    <a:ln>
                      <a:noFill/>
                    </a:ln>
                    <a:extLst>
                      <a:ext uri="{53640926-AAD7-44D8-BBD7-CCE9431645EC}">
                        <a14:shadowObscured xmlns:a14="http://schemas.microsoft.com/office/drawing/2010/main"/>
                      </a:ext>
                    </a:extLst>
                  </pic:spPr>
                </pic:pic>
              </a:graphicData>
            </a:graphic>
          </wp:inline>
        </w:drawing>
      </w:r>
      <w:r w:rsidRPr="00710668">
        <w:t xml:space="preserve"> </w:t>
      </w:r>
      <w:r w:rsidR="00D3158E" w:rsidRPr="00710668">
        <w:rPr>
          <w:noProof/>
        </w:rPr>
        <w:drawing>
          <wp:inline distT="0" distB="0" distL="0" distR="0" wp14:anchorId="3C2B7AB0" wp14:editId="6B0E84CE">
            <wp:extent cx="5400040" cy="9956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3550"/>
                    <a:stretch/>
                  </pic:blipFill>
                  <pic:spPr bwMode="auto">
                    <a:xfrm>
                      <a:off x="0" y="0"/>
                      <a:ext cx="5400040" cy="995680"/>
                    </a:xfrm>
                    <a:prstGeom prst="rect">
                      <a:avLst/>
                    </a:prstGeom>
                    <a:ln>
                      <a:noFill/>
                    </a:ln>
                    <a:extLst>
                      <a:ext uri="{53640926-AAD7-44D8-BBD7-CCE9431645EC}">
                        <a14:shadowObscured xmlns:a14="http://schemas.microsoft.com/office/drawing/2010/main"/>
                      </a:ext>
                    </a:extLst>
                  </pic:spPr>
                </pic:pic>
              </a:graphicData>
            </a:graphic>
          </wp:inline>
        </w:drawing>
      </w:r>
    </w:p>
    <w:p w:rsidR="00B000B7" w:rsidRPr="000762E3" w:rsidRDefault="00B000B7" w:rsidP="000762E3">
      <w:pPr>
        <w:pStyle w:val="PSI-Comentario"/>
        <w:jc w:val="center"/>
        <w:rPr>
          <w:i w:val="0"/>
          <w:color w:val="auto"/>
        </w:rPr>
      </w:pPr>
      <w:r w:rsidRPr="000762E3">
        <w:rPr>
          <w:i w:val="0"/>
          <w:color w:val="auto"/>
        </w:rPr>
        <w:t xml:space="preserve">Diagrama de secuencia – CU1 </w:t>
      </w:r>
      <w:r w:rsidR="000762E3" w:rsidRPr="000762E3">
        <w:rPr>
          <w:i w:val="0"/>
          <w:color w:val="auto"/>
        </w:rPr>
        <w:t>Gestionar</w:t>
      </w:r>
      <w:r w:rsidRPr="000762E3">
        <w:rPr>
          <w:i w:val="0"/>
          <w:color w:val="auto"/>
        </w:rPr>
        <w:t xml:space="preserve"> usuario</w:t>
      </w:r>
    </w:p>
    <w:bookmarkEnd w:id="10"/>
    <w:p w:rsidR="002D57DA" w:rsidRDefault="002D57DA" w:rsidP="00251E3D">
      <w:pPr>
        <w:pStyle w:val="PSI-Comentario"/>
      </w:pPr>
      <w:r>
        <w:t>[Se sugiere realizar un diagrama de interacción  para representar la realización de cada Caso de Uso.]</w:t>
      </w:r>
    </w:p>
    <w:p w:rsidR="00DF6AB4" w:rsidRDefault="00DF6AB4" w:rsidP="00251E3D">
      <w:pPr>
        <w:pStyle w:val="PSI-Comentario"/>
      </w:pPr>
    </w:p>
    <w:p w:rsidR="002D57DA" w:rsidRDefault="002D57DA" w:rsidP="00251E3D">
      <w:pPr>
        <w:pStyle w:val="PSI-Ttulo3"/>
      </w:pPr>
      <w:bookmarkStart w:id="11" w:name="_Toc257623479"/>
      <w:r>
        <w:t>Diseño de Flujo de eventos</w:t>
      </w:r>
      <w:bookmarkEnd w:id="11"/>
    </w:p>
    <w:p w:rsidR="002D57DA" w:rsidRDefault="002D57DA" w:rsidP="00251E3D">
      <w:pPr>
        <w:pStyle w:val="PSI-Comentario"/>
      </w:pPr>
      <w:r>
        <w:t>[</w:t>
      </w:r>
      <w:r w:rsidR="00D77721">
        <w:t>D</w:t>
      </w:r>
      <w:r>
        <w:t>escripción escrita en términos de objetos y subsistemas de diseño, que explica y complementa el diagrama de interacción y sus niveles.]</w:t>
      </w:r>
    </w:p>
    <w:p w:rsidR="00DF6AB4" w:rsidRDefault="00DF6AB4" w:rsidP="00251E3D">
      <w:pPr>
        <w:pStyle w:val="PSI-Comentario"/>
      </w:pPr>
    </w:p>
    <w:p w:rsidR="002D57DA" w:rsidRDefault="002D57DA" w:rsidP="00251E3D">
      <w:pPr>
        <w:pStyle w:val="PSI-Ttulo3"/>
      </w:pPr>
      <w:bookmarkStart w:id="12" w:name="_Toc257623480"/>
      <w:r>
        <w:t>Requerimientos especiales o de implementación</w:t>
      </w:r>
      <w:bookmarkEnd w:id="12"/>
    </w:p>
    <w:p w:rsidR="002D57DA" w:rsidRDefault="002D57DA" w:rsidP="00251E3D">
      <w:pPr>
        <w:pStyle w:val="PSI-Comentario"/>
      </w:pPr>
      <w:r>
        <w:t>[</w:t>
      </w:r>
      <w:r w:rsidR="00D77721">
        <w:t>D</w:t>
      </w:r>
      <w:r>
        <w:t>escripción que recoge los requerimientos (no funcionales) en la realización de un caso de uso.]</w:t>
      </w:r>
    </w:p>
    <w:p w:rsidR="00DF6AB4" w:rsidRDefault="00DF6AB4" w:rsidP="00DA4A95">
      <w:pPr>
        <w:ind w:left="0" w:firstLine="0"/>
        <w:rPr>
          <w:rFonts w:asciiTheme="majorHAnsi" w:eastAsiaTheme="majorEastAsia" w:hAnsiTheme="majorHAnsi" w:cstheme="majorBidi"/>
          <w:b/>
          <w:bCs/>
          <w:color w:val="4F81BD" w:themeColor="accent1"/>
          <w:sz w:val="26"/>
          <w:szCs w:val="26"/>
          <w:lang w:val="es-AR"/>
        </w:rPr>
      </w:pPr>
    </w:p>
    <w:p w:rsidR="002D57DA" w:rsidRDefault="002D57DA" w:rsidP="00251E3D">
      <w:pPr>
        <w:pStyle w:val="PSI-Ttulo2"/>
      </w:pPr>
      <w:bookmarkStart w:id="13" w:name="_Toc257623481"/>
      <w:r>
        <w:t>Diseño del Caso de Uso</w:t>
      </w:r>
      <w:bookmarkEnd w:id="13"/>
      <w:r w:rsidR="00B07F9B">
        <w:t xml:space="preserve">: </w:t>
      </w:r>
      <w:r w:rsidR="00B07F9B" w:rsidRPr="00B07F9B">
        <w:t>CU2 Cargar usuario</w:t>
      </w:r>
    </w:p>
    <w:p w:rsidR="006D7DDE" w:rsidRDefault="006D7DDE" w:rsidP="006D7DDE">
      <w:pPr>
        <w:pStyle w:val="PSI-Ttulo3"/>
      </w:pPr>
      <w:bookmarkStart w:id="14" w:name="_Toc257623482"/>
      <w:r>
        <w:t>Diagrama de paquetes</w:t>
      </w:r>
      <w:bookmarkEnd w:id="14"/>
    </w:p>
    <w:p w:rsidR="006D7DDE" w:rsidRDefault="006D7DDE" w:rsidP="006D7DDE">
      <w:pPr>
        <w:pStyle w:val="PSI-Comentario"/>
      </w:pPr>
      <w:r>
        <w:t>[En esta sección se identifican los objetos y subsistemas de diseño que intervienen en el caso  de uso y sus relaciones.]</w:t>
      </w:r>
    </w:p>
    <w:p w:rsidR="00DF6AB4" w:rsidRDefault="00DF6AB4" w:rsidP="006D7DDE">
      <w:pPr>
        <w:pStyle w:val="PSI-Ttulo3"/>
      </w:pPr>
    </w:p>
    <w:p w:rsidR="006D7DDE" w:rsidRDefault="006D7DDE" w:rsidP="006D7DDE">
      <w:pPr>
        <w:pStyle w:val="PSI-Ttulo3"/>
      </w:pPr>
      <w:bookmarkStart w:id="15" w:name="_Toc257623483"/>
      <w:r>
        <w:t>Diagrama de Interacción</w:t>
      </w:r>
      <w:bookmarkEnd w:id="15"/>
      <w:r>
        <w:t xml:space="preserve"> </w:t>
      </w:r>
    </w:p>
    <w:p w:rsidR="00AE73F5" w:rsidRDefault="00AE73F5" w:rsidP="00157490">
      <w:pPr>
        <w:pStyle w:val="PSI-Comentario"/>
        <w:spacing w:line="240" w:lineRule="auto"/>
        <w:rPr>
          <w:noProof/>
        </w:rPr>
      </w:pPr>
      <w:bookmarkStart w:id="16" w:name="_Hlk147857379"/>
      <w:r w:rsidRPr="00AE73F5">
        <w:rPr>
          <w:noProof/>
        </w:rPr>
        <w:drawing>
          <wp:inline distT="0" distB="0" distL="0" distR="0" wp14:anchorId="0DACA5B4" wp14:editId="66654912">
            <wp:extent cx="5270500" cy="2649068"/>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4" r="4045"/>
                    <a:stretch/>
                  </pic:blipFill>
                  <pic:spPr bwMode="auto">
                    <a:xfrm>
                      <a:off x="0" y="0"/>
                      <a:ext cx="5283723" cy="2655714"/>
                    </a:xfrm>
                    <a:prstGeom prst="rect">
                      <a:avLst/>
                    </a:prstGeom>
                    <a:ln>
                      <a:noFill/>
                    </a:ln>
                    <a:extLst>
                      <a:ext uri="{53640926-AAD7-44D8-BBD7-CCE9431645EC}">
                        <a14:shadowObscured xmlns:a14="http://schemas.microsoft.com/office/drawing/2010/main"/>
                      </a:ext>
                    </a:extLst>
                  </pic:spPr>
                </pic:pic>
              </a:graphicData>
            </a:graphic>
          </wp:inline>
        </w:drawing>
      </w:r>
      <w:r w:rsidRPr="00AE73F5">
        <w:rPr>
          <w:noProof/>
        </w:rPr>
        <w:t xml:space="preserve"> </w:t>
      </w:r>
      <w:r w:rsidRPr="00AE73F5">
        <w:rPr>
          <w:noProof/>
        </w:rPr>
        <w:drawing>
          <wp:inline distT="0" distB="0" distL="0" distR="0" wp14:anchorId="6CD69CF6" wp14:editId="1B02D692">
            <wp:extent cx="5292956" cy="1394011"/>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5" t="5577" r="2163"/>
                    <a:stretch/>
                  </pic:blipFill>
                  <pic:spPr bwMode="auto">
                    <a:xfrm>
                      <a:off x="0" y="0"/>
                      <a:ext cx="5352697" cy="1409745"/>
                    </a:xfrm>
                    <a:prstGeom prst="rect">
                      <a:avLst/>
                    </a:prstGeom>
                    <a:ln>
                      <a:noFill/>
                    </a:ln>
                    <a:extLst>
                      <a:ext uri="{53640926-AAD7-44D8-BBD7-CCE9431645EC}">
                        <a14:shadowObscured xmlns:a14="http://schemas.microsoft.com/office/drawing/2010/main"/>
                      </a:ext>
                    </a:extLst>
                  </pic:spPr>
                </pic:pic>
              </a:graphicData>
            </a:graphic>
          </wp:inline>
        </w:drawing>
      </w:r>
    </w:p>
    <w:p w:rsidR="00DF64B4" w:rsidRPr="00DF64B4" w:rsidRDefault="00DF64B4" w:rsidP="00DF64B4">
      <w:pPr>
        <w:pStyle w:val="PSI-Comentario"/>
        <w:spacing w:line="240" w:lineRule="auto"/>
        <w:jc w:val="center"/>
        <w:rPr>
          <w:i w:val="0"/>
          <w:color w:val="auto"/>
        </w:rPr>
      </w:pPr>
      <w:r w:rsidRPr="00DF64B4">
        <w:rPr>
          <w:i w:val="0"/>
          <w:color w:val="auto"/>
        </w:rPr>
        <w:t>Diagrama de secuencia</w:t>
      </w:r>
      <w:r w:rsidR="00CE2CE5">
        <w:rPr>
          <w:i w:val="0"/>
          <w:color w:val="auto"/>
        </w:rPr>
        <w:t xml:space="preserve"> -</w:t>
      </w:r>
      <w:r w:rsidRPr="00DF64B4">
        <w:rPr>
          <w:i w:val="0"/>
          <w:color w:val="auto"/>
        </w:rPr>
        <w:t xml:space="preserve"> CU2 Cargar usuario</w:t>
      </w:r>
    </w:p>
    <w:bookmarkEnd w:id="16"/>
    <w:p w:rsidR="006D7DDE" w:rsidRDefault="006D7DDE" w:rsidP="006D7DDE">
      <w:pPr>
        <w:pStyle w:val="PSI-Comentario"/>
      </w:pPr>
      <w:r>
        <w:t>[Se sugiere realizar un diagrama de interacción  para representar la realización de cada Caso de Uso.]</w:t>
      </w:r>
    </w:p>
    <w:p w:rsidR="00DF6AB4" w:rsidRDefault="00DF6AB4" w:rsidP="006D7DDE">
      <w:pPr>
        <w:pStyle w:val="PSI-Comentario"/>
      </w:pPr>
    </w:p>
    <w:p w:rsidR="006D7DDE" w:rsidRDefault="006D7DDE" w:rsidP="006D7DDE">
      <w:pPr>
        <w:pStyle w:val="PSI-Ttulo3"/>
      </w:pPr>
      <w:bookmarkStart w:id="17" w:name="_Toc257623484"/>
      <w:r>
        <w:t>Diseño de Flujo de eventos</w:t>
      </w:r>
      <w:bookmarkEnd w:id="17"/>
    </w:p>
    <w:p w:rsidR="006D7DDE" w:rsidRDefault="006D7DDE" w:rsidP="006D7DDE">
      <w:pPr>
        <w:pStyle w:val="PSI-Comentario"/>
      </w:pPr>
      <w:r>
        <w:t>[</w:t>
      </w:r>
      <w:r w:rsidR="00934B12">
        <w:t>D</w:t>
      </w:r>
      <w:r>
        <w:t>escripción escrita en términos de objetos y subsistemas de diseño, que explica y complementa el diagrama de interacción y sus niveles.]</w:t>
      </w:r>
    </w:p>
    <w:p w:rsidR="00DF6AB4" w:rsidRDefault="00DF6AB4" w:rsidP="006D7DDE">
      <w:pPr>
        <w:pStyle w:val="PSI-Comentario"/>
      </w:pPr>
    </w:p>
    <w:p w:rsidR="006D7DDE" w:rsidRDefault="006D7DDE" w:rsidP="006D7DDE">
      <w:pPr>
        <w:pStyle w:val="PSI-Ttulo3"/>
      </w:pPr>
      <w:bookmarkStart w:id="18" w:name="_Toc257623485"/>
      <w:r>
        <w:t>Requerimientos especiales o de implementación</w:t>
      </w:r>
      <w:bookmarkEnd w:id="18"/>
    </w:p>
    <w:p w:rsidR="006D7DDE" w:rsidRDefault="006D7DDE" w:rsidP="006D7DDE">
      <w:pPr>
        <w:pStyle w:val="PSI-Comentario"/>
      </w:pPr>
      <w:r>
        <w:t>[</w:t>
      </w:r>
      <w:r w:rsidR="00934B12">
        <w:t xml:space="preserve">Descripción </w:t>
      </w:r>
      <w:r>
        <w:t xml:space="preserve"> que recoge los requerimientos (no funcionales) en la realización de un caso de uso.]</w:t>
      </w:r>
    </w:p>
    <w:p w:rsidR="00B07F9B" w:rsidRDefault="00B07F9B" w:rsidP="00B07F9B">
      <w:pPr>
        <w:pStyle w:val="PSI-Ttulo2"/>
      </w:pPr>
      <w:r>
        <w:lastRenderedPageBreak/>
        <w:t xml:space="preserve">Diseño del Caso de Uso: </w:t>
      </w:r>
      <w:r w:rsidRPr="00B07F9B">
        <w:t>CU3 Eliminar usuario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F31847" w:rsidRDefault="00352EB2" w:rsidP="00B07F9B">
      <w:pPr>
        <w:pStyle w:val="PSI-Comentario"/>
      </w:pPr>
      <w:r>
        <w:t xml:space="preserve"> </w:t>
      </w:r>
      <w:bookmarkStart w:id="19" w:name="_Hlk147857392"/>
      <w:r w:rsidR="00F31847" w:rsidRPr="00F31847">
        <w:rPr>
          <w:noProof/>
        </w:rPr>
        <w:drawing>
          <wp:inline distT="0" distB="0" distL="0" distR="0" wp14:anchorId="6C9B0E6C" wp14:editId="0E46843D">
            <wp:extent cx="5400040" cy="31851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85160"/>
                    </a:xfrm>
                    <a:prstGeom prst="rect">
                      <a:avLst/>
                    </a:prstGeom>
                  </pic:spPr>
                </pic:pic>
              </a:graphicData>
            </a:graphic>
          </wp:inline>
        </w:drawing>
      </w:r>
    </w:p>
    <w:p w:rsidR="00314AD3" w:rsidRPr="00314AD3" w:rsidRDefault="00314AD3" w:rsidP="00314AD3">
      <w:pPr>
        <w:pStyle w:val="PSI-Comentario"/>
        <w:jc w:val="center"/>
        <w:rPr>
          <w:i w:val="0"/>
          <w:color w:val="auto"/>
        </w:rPr>
      </w:pPr>
      <w:r w:rsidRPr="00314AD3">
        <w:rPr>
          <w:i w:val="0"/>
          <w:color w:val="auto"/>
        </w:rPr>
        <w:t>Diagrama de secuencia – CU3 Eliminar usuario</w:t>
      </w:r>
    </w:p>
    <w:bookmarkEnd w:id="19"/>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lastRenderedPageBreak/>
        <w:t xml:space="preserve">Diseño del Caso de Uso: </w:t>
      </w:r>
      <w:r w:rsidRPr="00B07F9B">
        <w:t>CU4 Modificar usuario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CE2CE5" w:rsidRDefault="00CE2CE5" w:rsidP="00B07F9B">
      <w:pPr>
        <w:pStyle w:val="PSI-Comentario"/>
      </w:pPr>
      <w:bookmarkStart w:id="20" w:name="_Hlk147857399"/>
      <w:r w:rsidRPr="00CE2CE5">
        <w:rPr>
          <w:noProof/>
        </w:rPr>
        <w:drawing>
          <wp:inline distT="0" distB="0" distL="0" distR="0" wp14:anchorId="223FA4CE" wp14:editId="36AB1118">
            <wp:extent cx="5400040" cy="29362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36240"/>
                    </a:xfrm>
                    <a:prstGeom prst="rect">
                      <a:avLst/>
                    </a:prstGeom>
                  </pic:spPr>
                </pic:pic>
              </a:graphicData>
            </a:graphic>
          </wp:inline>
        </w:drawing>
      </w:r>
    </w:p>
    <w:p w:rsidR="00CE2CE5" w:rsidRPr="00CE2CE5" w:rsidRDefault="00CE2CE5" w:rsidP="00CE2CE5">
      <w:pPr>
        <w:pStyle w:val="PSI-Comentario"/>
        <w:jc w:val="center"/>
        <w:rPr>
          <w:i w:val="0"/>
          <w:color w:val="auto"/>
        </w:rPr>
      </w:pPr>
      <w:r w:rsidRPr="00CE2CE5">
        <w:rPr>
          <w:i w:val="0"/>
          <w:color w:val="auto"/>
        </w:rPr>
        <w:t>Diagrama de secuencia – CU4 Modificar usuario</w:t>
      </w:r>
    </w:p>
    <w:bookmarkEnd w:id="20"/>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6D7DDE">
      <w:pPr>
        <w:pStyle w:val="PSI-Ttulo2"/>
        <w:ind w:left="0" w:firstLine="0"/>
      </w:pPr>
    </w:p>
    <w:p w:rsidR="00B07F9B" w:rsidRDefault="00B07F9B" w:rsidP="00B07F9B">
      <w:pPr>
        <w:pStyle w:val="PSI-Ttulo2"/>
      </w:pPr>
      <w:r>
        <w:t xml:space="preserve">Diseño del Caso de Uso: </w:t>
      </w:r>
      <w:r w:rsidRPr="00B07F9B">
        <w:t>CU5 Buscar usuario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352EB2" w:rsidRDefault="00352EB2" w:rsidP="00352EB2">
      <w:pPr>
        <w:pStyle w:val="PSI-Comentario"/>
      </w:pPr>
      <w:bookmarkStart w:id="21" w:name="_Hlk147857405"/>
      <w:r w:rsidRPr="00352EB2">
        <w:rPr>
          <w:noProof/>
        </w:rPr>
        <w:drawing>
          <wp:inline distT="0" distB="0" distL="0" distR="0" wp14:anchorId="0D2FBC43" wp14:editId="7B5619EC">
            <wp:extent cx="5400040" cy="34975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97580"/>
                    </a:xfrm>
                    <a:prstGeom prst="rect">
                      <a:avLst/>
                    </a:prstGeom>
                  </pic:spPr>
                </pic:pic>
              </a:graphicData>
            </a:graphic>
          </wp:inline>
        </w:drawing>
      </w:r>
    </w:p>
    <w:p w:rsidR="00352EB2" w:rsidRPr="00352EB2" w:rsidRDefault="00352EB2" w:rsidP="00352EB2">
      <w:pPr>
        <w:pStyle w:val="PSI-Comentario"/>
        <w:jc w:val="center"/>
        <w:rPr>
          <w:i w:val="0"/>
          <w:color w:val="auto"/>
        </w:rPr>
      </w:pPr>
      <w:r w:rsidRPr="00352EB2">
        <w:rPr>
          <w:i w:val="0"/>
          <w:color w:val="auto"/>
        </w:rPr>
        <w:t>Diagrama de secuencia – CU5 Buscar usuario</w:t>
      </w:r>
    </w:p>
    <w:bookmarkEnd w:id="21"/>
    <w:p w:rsidR="00352EB2" w:rsidRDefault="00352EB2" w:rsidP="00B07F9B">
      <w:pPr>
        <w:pStyle w:val="PSI-Comentario"/>
      </w:pPr>
    </w:p>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lastRenderedPageBreak/>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CU6 Gestionar curso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2B0107" w:rsidRDefault="002B0107" w:rsidP="00B07F9B">
      <w:pPr>
        <w:pStyle w:val="PSI-Comentario"/>
      </w:pPr>
      <w:bookmarkStart w:id="22" w:name="_Hlk147857411"/>
      <w:r w:rsidRPr="002B0107">
        <w:rPr>
          <w:noProof/>
        </w:rPr>
        <w:drawing>
          <wp:inline distT="0" distB="0" distL="0" distR="0" wp14:anchorId="3CECEF45" wp14:editId="5A23D110">
            <wp:extent cx="5400040" cy="324231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42310"/>
                    </a:xfrm>
                    <a:prstGeom prst="rect">
                      <a:avLst/>
                    </a:prstGeom>
                  </pic:spPr>
                </pic:pic>
              </a:graphicData>
            </a:graphic>
          </wp:inline>
        </w:drawing>
      </w:r>
    </w:p>
    <w:p w:rsidR="002B0107" w:rsidRPr="002B0107" w:rsidRDefault="002B0107" w:rsidP="002B0107">
      <w:pPr>
        <w:pStyle w:val="PSI-Comentario"/>
        <w:jc w:val="center"/>
        <w:rPr>
          <w:i w:val="0"/>
          <w:color w:val="auto"/>
        </w:rPr>
      </w:pPr>
      <w:r w:rsidRPr="002B0107">
        <w:rPr>
          <w:i w:val="0"/>
          <w:color w:val="auto"/>
        </w:rPr>
        <w:t>Diagrama de secuencia – CU6 Gestionar curso</w:t>
      </w:r>
    </w:p>
    <w:bookmarkEnd w:id="22"/>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lastRenderedPageBreak/>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Comentario"/>
      </w:pPr>
    </w:p>
    <w:p w:rsidR="00B07F9B" w:rsidRDefault="00B07F9B" w:rsidP="00B07F9B">
      <w:pPr>
        <w:pStyle w:val="PSI-Ttulo2"/>
      </w:pPr>
      <w:r>
        <w:t xml:space="preserve">Diseño del Caso de Uso: </w:t>
      </w:r>
      <w:r w:rsidRPr="00B07F9B">
        <w:t>CU7 Cargar curso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900FE5" w:rsidRDefault="00900FE5" w:rsidP="00B07F9B">
      <w:pPr>
        <w:pStyle w:val="PSI-Comentario"/>
      </w:pPr>
      <w:bookmarkStart w:id="23" w:name="_Hlk147857417"/>
      <w:r w:rsidRPr="00900FE5">
        <w:rPr>
          <w:noProof/>
        </w:rPr>
        <w:drawing>
          <wp:inline distT="0" distB="0" distL="0" distR="0" wp14:anchorId="5642898B" wp14:editId="073E0211">
            <wp:extent cx="5400040" cy="39827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982720"/>
                    </a:xfrm>
                    <a:prstGeom prst="rect">
                      <a:avLst/>
                    </a:prstGeom>
                  </pic:spPr>
                </pic:pic>
              </a:graphicData>
            </a:graphic>
          </wp:inline>
        </w:drawing>
      </w:r>
    </w:p>
    <w:p w:rsidR="00900FE5" w:rsidRPr="00900FE5" w:rsidRDefault="00900FE5" w:rsidP="00900FE5">
      <w:pPr>
        <w:pStyle w:val="PSI-Comentario"/>
        <w:jc w:val="center"/>
        <w:rPr>
          <w:i w:val="0"/>
          <w:color w:val="auto"/>
        </w:rPr>
      </w:pPr>
      <w:r w:rsidRPr="00900FE5">
        <w:rPr>
          <w:i w:val="0"/>
          <w:color w:val="auto"/>
        </w:rPr>
        <w:t>Diagrama de secuencia – CU7 Cargar curso</w:t>
      </w:r>
    </w:p>
    <w:bookmarkEnd w:id="23"/>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lastRenderedPageBreak/>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Comentario"/>
      </w:pPr>
    </w:p>
    <w:p w:rsidR="00B07F9B" w:rsidRDefault="00B07F9B" w:rsidP="00B07F9B">
      <w:pPr>
        <w:pStyle w:val="PSI-Ttulo2"/>
      </w:pPr>
      <w:r>
        <w:t xml:space="preserve">Diseño del Caso de Uso: </w:t>
      </w:r>
      <w:r w:rsidRPr="00B07F9B">
        <w:t>CU8 Buscar curso</w:t>
      </w:r>
    </w:p>
    <w:p w:rsidR="00B07F9B" w:rsidRDefault="00B07F9B" w:rsidP="00B07F9B">
      <w:pPr>
        <w:pStyle w:val="PSI-Ttulo3"/>
      </w:pPr>
      <w:r>
        <w:t>Diagrama de paquetes</w:t>
      </w:r>
    </w:p>
    <w:p w:rsidR="00B07F9B" w:rsidRDefault="00B07F9B" w:rsidP="00B07F9B">
      <w:pPr>
        <w:pStyle w:val="PSI-Comentario"/>
      </w:pPr>
      <w:r>
        <w:t xml:space="preserve">[En esta sección se identifican los objetos y subsistemas de diseño que intervienen en el </w:t>
      </w:r>
      <w:r w:rsidR="00D95757">
        <w:t>caso de</w:t>
      </w:r>
      <w:r>
        <w:t xml:space="preserve"> uso y sus relaciones.]</w:t>
      </w:r>
    </w:p>
    <w:p w:rsidR="00B07F9B" w:rsidRDefault="00B07F9B" w:rsidP="00B07F9B">
      <w:pPr>
        <w:pStyle w:val="PSI-Ttulo3"/>
      </w:pPr>
    </w:p>
    <w:p w:rsidR="00B07F9B" w:rsidRDefault="00B07F9B" w:rsidP="00B07F9B">
      <w:pPr>
        <w:pStyle w:val="PSI-Ttulo3"/>
      </w:pPr>
      <w:r>
        <w:t xml:space="preserve">Diagrama de Interacción </w:t>
      </w:r>
    </w:p>
    <w:p w:rsidR="005F462F" w:rsidRDefault="005F462F" w:rsidP="00B07F9B">
      <w:pPr>
        <w:pStyle w:val="PSI-Comentario"/>
      </w:pPr>
      <w:bookmarkStart w:id="24" w:name="_Hlk147857423"/>
      <w:r w:rsidRPr="005F462F">
        <w:drawing>
          <wp:inline distT="0" distB="0" distL="0" distR="0" wp14:anchorId="5A2C7271" wp14:editId="54F3BCE4">
            <wp:extent cx="5400040" cy="38627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62705"/>
                    </a:xfrm>
                    <a:prstGeom prst="rect">
                      <a:avLst/>
                    </a:prstGeom>
                  </pic:spPr>
                </pic:pic>
              </a:graphicData>
            </a:graphic>
          </wp:inline>
        </w:drawing>
      </w:r>
    </w:p>
    <w:p w:rsidR="005F462F" w:rsidRPr="005F462F" w:rsidRDefault="005F462F" w:rsidP="005F462F">
      <w:pPr>
        <w:pStyle w:val="PSI-Comentario"/>
        <w:jc w:val="center"/>
        <w:rPr>
          <w:i w:val="0"/>
          <w:color w:val="auto"/>
        </w:rPr>
      </w:pPr>
      <w:r w:rsidRPr="005F462F">
        <w:rPr>
          <w:i w:val="0"/>
          <w:color w:val="auto"/>
        </w:rPr>
        <w:t>Diagrama de secuencia – CU8 Buscar curso</w:t>
      </w:r>
    </w:p>
    <w:bookmarkEnd w:id="24"/>
    <w:p w:rsidR="00B07F9B" w:rsidRDefault="00B07F9B" w:rsidP="00B07F9B">
      <w:pPr>
        <w:pStyle w:val="PSI-Comentario"/>
      </w:pPr>
      <w:r>
        <w:lastRenderedPageBreak/>
        <w:t xml:space="preserve">[Se sugiere realizar un diagrama de </w:t>
      </w:r>
      <w:r w:rsidR="00751C1E">
        <w:t>interacción para</w:t>
      </w:r>
      <w:r>
        <w:t xml:space="preserve">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CU9 Modificar curso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B95FC5" w:rsidRDefault="00B95FC5" w:rsidP="00B07F9B">
      <w:pPr>
        <w:pStyle w:val="PSI-Comentario"/>
      </w:pPr>
      <w:bookmarkStart w:id="25" w:name="_Hlk147857636"/>
      <w:r w:rsidRPr="00B95FC5">
        <w:drawing>
          <wp:inline distT="0" distB="0" distL="0" distR="0" wp14:anchorId="130E722E" wp14:editId="781D8025">
            <wp:extent cx="5400040" cy="26327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32710"/>
                    </a:xfrm>
                    <a:prstGeom prst="rect">
                      <a:avLst/>
                    </a:prstGeom>
                  </pic:spPr>
                </pic:pic>
              </a:graphicData>
            </a:graphic>
          </wp:inline>
        </w:drawing>
      </w:r>
    </w:p>
    <w:p w:rsidR="00D21095" w:rsidRPr="00D21095" w:rsidRDefault="00D21095" w:rsidP="00D21095">
      <w:pPr>
        <w:pStyle w:val="PSI-Comentario"/>
        <w:jc w:val="center"/>
        <w:rPr>
          <w:i w:val="0"/>
          <w:color w:val="auto"/>
        </w:rPr>
      </w:pPr>
      <w:r w:rsidRPr="00D21095">
        <w:rPr>
          <w:i w:val="0"/>
          <w:color w:val="auto"/>
        </w:rPr>
        <w:t>Diagrama de secuencia - CU9 Modificar curso</w:t>
      </w:r>
    </w:p>
    <w:bookmarkEnd w:id="25"/>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lastRenderedPageBreak/>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CU10 Asignar docente al curso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D21095" w:rsidRDefault="00D21095" w:rsidP="00B07F9B">
      <w:pPr>
        <w:pStyle w:val="PSI-Comentario"/>
      </w:pPr>
      <w:bookmarkStart w:id="26" w:name="_Hlk147857627"/>
      <w:r w:rsidRPr="00D21095">
        <w:drawing>
          <wp:inline distT="0" distB="0" distL="0" distR="0" wp14:anchorId="12E3D795" wp14:editId="1A20355E">
            <wp:extent cx="5400040" cy="27533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53360"/>
                    </a:xfrm>
                    <a:prstGeom prst="rect">
                      <a:avLst/>
                    </a:prstGeom>
                  </pic:spPr>
                </pic:pic>
              </a:graphicData>
            </a:graphic>
          </wp:inline>
        </w:drawing>
      </w:r>
    </w:p>
    <w:p w:rsidR="00D21095" w:rsidRPr="007F0FC7" w:rsidRDefault="00D21095" w:rsidP="00D21095">
      <w:pPr>
        <w:pStyle w:val="PSI-Comentario"/>
        <w:jc w:val="center"/>
        <w:rPr>
          <w:i w:val="0"/>
          <w:color w:val="auto"/>
        </w:rPr>
      </w:pPr>
      <w:r w:rsidRPr="007F0FC7">
        <w:rPr>
          <w:i w:val="0"/>
          <w:color w:val="auto"/>
        </w:rPr>
        <w:t>Diagrama de secuencia – CU10 Asignar docente al curso</w:t>
      </w:r>
    </w:p>
    <w:bookmarkEnd w:id="26"/>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CU11 Descargar archivo csv</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7F0FC7" w:rsidRDefault="007F0FC7" w:rsidP="00B07F9B">
      <w:pPr>
        <w:pStyle w:val="PSI-Comentario"/>
      </w:pPr>
      <w:bookmarkStart w:id="27" w:name="_Hlk147857890"/>
      <w:r w:rsidRPr="007F0FC7">
        <w:drawing>
          <wp:inline distT="0" distB="0" distL="0" distR="0" wp14:anchorId="045272CE" wp14:editId="4D602B8A">
            <wp:extent cx="5400040" cy="19983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98345"/>
                    </a:xfrm>
                    <a:prstGeom prst="rect">
                      <a:avLst/>
                    </a:prstGeom>
                  </pic:spPr>
                </pic:pic>
              </a:graphicData>
            </a:graphic>
          </wp:inline>
        </w:drawing>
      </w:r>
    </w:p>
    <w:p w:rsidR="007F0FC7" w:rsidRPr="007F0FC7" w:rsidRDefault="007F0FC7" w:rsidP="007F0FC7">
      <w:pPr>
        <w:pStyle w:val="PSI-Comentario"/>
        <w:jc w:val="center"/>
        <w:rPr>
          <w:i w:val="0"/>
          <w:color w:val="auto"/>
        </w:rPr>
      </w:pPr>
      <w:r w:rsidRPr="007F0FC7">
        <w:rPr>
          <w:i w:val="0"/>
          <w:color w:val="auto"/>
        </w:rPr>
        <w:t>Diagrama de secuencia - CU11 Descargar archivo csv</w:t>
      </w:r>
    </w:p>
    <w:bookmarkEnd w:id="27"/>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lastRenderedPageBreak/>
        <w:t xml:space="preserve">Diseño del Caso de Uso: </w:t>
      </w:r>
      <w:r w:rsidRPr="00B07F9B">
        <w:t>CU12 Descargar lista de inscriptos</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5C0A21" w:rsidRDefault="005C0A21" w:rsidP="00B07F9B">
      <w:pPr>
        <w:pStyle w:val="PSI-Comentario"/>
      </w:pPr>
      <w:bookmarkStart w:id="28" w:name="_Hlk147857987"/>
      <w:r w:rsidRPr="005C0A21">
        <w:drawing>
          <wp:inline distT="0" distB="0" distL="0" distR="0" wp14:anchorId="4C328A21" wp14:editId="3A1A7F8B">
            <wp:extent cx="5400040" cy="19475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47545"/>
                    </a:xfrm>
                    <a:prstGeom prst="rect">
                      <a:avLst/>
                    </a:prstGeom>
                  </pic:spPr>
                </pic:pic>
              </a:graphicData>
            </a:graphic>
          </wp:inline>
        </w:drawing>
      </w:r>
    </w:p>
    <w:p w:rsidR="005C0A21" w:rsidRPr="005C0A21" w:rsidRDefault="005C0A21" w:rsidP="005C0A21">
      <w:pPr>
        <w:pStyle w:val="PSI-Comentario"/>
        <w:jc w:val="center"/>
        <w:rPr>
          <w:i w:val="0"/>
          <w:color w:val="auto"/>
        </w:rPr>
      </w:pPr>
      <w:r w:rsidRPr="005C0A21">
        <w:rPr>
          <w:i w:val="0"/>
          <w:color w:val="auto"/>
        </w:rPr>
        <w:t>Diagrama de secuencia – CU12 Descargar lista de inscriptos</w:t>
      </w:r>
    </w:p>
    <w:bookmarkEnd w:id="28"/>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CU13 Eliminar curso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2649F5" w:rsidRDefault="002649F5" w:rsidP="00B07F9B">
      <w:pPr>
        <w:pStyle w:val="PSI-Comentario"/>
      </w:pPr>
      <w:r w:rsidRPr="002649F5">
        <w:drawing>
          <wp:inline distT="0" distB="0" distL="0" distR="0" wp14:anchorId="31F229F5" wp14:editId="6A9BC0C8">
            <wp:extent cx="5400040" cy="2638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38425"/>
                    </a:xfrm>
                    <a:prstGeom prst="rect">
                      <a:avLst/>
                    </a:prstGeom>
                  </pic:spPr>
                </pic:pic>
              </a:graphicData>
            </a:graphic>
          </wp:inline>
        </w:drawing>
      </w:r>
    </w:p>
    <w:p w:rsidR="002649F5" w:rsidRPr="002649F5" w:rsidRDefault="002649F5" w:rsidP="002649F5">
      <w:pPr>
        <w:pStyle w:val="PSI-Comentario"/>
        <w:jc w:val="center"/>
        <w:rPr>
          <w:i w:val="0"/>
          <w:color w:val="auto"/>
        </w:rPr>
      </w:pPr>
      <w:bookmarkStart w:id="29" w:name="_GoBack"/>
      <w:r w:rsidRPr="002649F5">
        <w:rPr>
          <w:i w:val="0"/>
          <w:color w:val="auto"/>
        </w:rPr>
        <w:t>Diagrama de secuencia – CU13 Eliminar curso</w:t>
      </w:r>
    </w:p>
    <w:bookmarkEnd w:id="29"/>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CU14 Buscar inscripto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CU15 Cargar inscripto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CU16 Modificar inscripto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B07F9B" w:rsidRDefault="00B07F9B" w:rsidP="00B07F9B">
      <w:pPr>
        <w:pStyle w:val="PSI-Ttulo2"/>
      </w:pPr>
      <w:r>
        <w:t xml:space="preserve">Diseño del Caso de Uso: </w:t>
      </w:r>
      <w:r w:rsidRPr="00B07F9B">
        <w:t>CU17 Preinscribirse a curso</w:t>
      </w:r>
    </w:p>
    <w:p w:rsidR="00B07F9B" w:rsidRDefault="00B07F9B" w:rsidP="00B07F9B">
      <w:pPr>
        <w:pStyle w:val="PSI-Ttulo3"/>
      </w:pPr>
      <w:r>
        <w:t>Diagrama de paquetes</w:t>
      </w:r>
    </w:p>
    <w:p w:rsidR="00B07F9B" w:rsidRDefault="00B07F9B" w:rsidP="00B07F9B">
      <w:pPr>
        <w:pStyle w:val="PSI-Comentario"/>
      </w:pPr>
      <w:r>
        <w:t>[En esta sección se identifican los objetos y subsistemas de diseño que intervienen en el caso  de uso y sus relaciones.]</w:t>
      </w:r>
    </w:p>
    <w:p w:rsidR="00B07F9B" w:rsidRDefault="00B07F9B" w:rsidP="00B07F9B">
      <w:pPr>
        <w:pStyle w:val="PSI-Ttulo3"/>
      </w:pPr>
    </w:p>
    <w:p w:rsidR="00B07F9B" w:rsidRDefault="00B07F9B" w:rsidP="00B07F9B">
      <w:pPr>
        <w:pStyle w:val="PSI-Ttulo3"/>
      </w:pPr>
      <w:r>
        <w:t xml:space="preserve">Diagrama de Interacción </w:t>
      </w:r>
    </w:p>
    <w:p w:rsidR="00B07F9B" w:rsidRDefault="00B07F9B" w:rsidP="00B07F9B">
      <w:pPr>
        <w:pStyle w:val="PSI-Comentario"/>
      </w:pPr>
      <w:r>
        <w:t>[Se sugiere realizar un diagrama de interacción  para representar la realización de cada Caso de Uso.]</w:t>
      </w:r>
    </w:p>
    <w:p w:rsidR="00B07F9B" w:rsidRDefault="00B07F9B" w:rsidP="00B07F9B">
      <w:pPr>
        <w:pStyle w:val="PSI-Comentario"/>
      </w:pPr>
    </w:p>
    <w:p w:rsidR="00B07F9B" w:rsidRDefault="00B07F9B" w:rsidP="00B07F9B">
      <w:pPr>
        <w:pStyle w:val="PSI-Ttulo3"/>
      </w:pPr>
      <w:r>
        <w:t>Diseño de Flujo de eventos</w:t>
      </w:r>
    </w:p>
    <w:p w:rsidR="00B07F9B" w:rsidRDefault="00B07F9B" w:rsidP="00B07F9B">
      <w:pPr>
        <w:pStyle w:val="PSI-Comentario"/>
      </w:pPr>
      <w:r>
        <w:t>[Descripción escrita en términos de objetos y subsistemas de diseño, que explica y complementa el diagrama de interacción y sus niveles.]</w:t>
      </w:r>
    </w:p>
    <w:p w:rsidR="00B07F9B" w:rsidRDefault="00B07F9B" w:rsidP="00B07F9B">
      <w:pPr>
        <w:pStyle w:val="PSI-Comentario"/>
      </w:pPr>
    </w:p>
    <w:p w:rsidR="00B07F9B" w:rsidRDefault="00B07F9B" w:rsidP="00B07F9B">
      <w:pPr>
        <w:pStyle w:val="PSI-Ttulo3"/>
      </w:pPr>
      <w:r>
        <w:t>Requerimientos especiales o de implementación</w:t>
      </w:r>
    </w:p>
    <w:p w:rsidR="00B07F9B" w:rsidRDefault="00B07F9B" w:rsidP="00B07F9B">
      <w:pPr>
        <w:pStyle w:val="PSI-Comentario"/>
      </w:pPr>
      <w:r>
        <w:t>[Descripción  que recoge los requerimientos (no funcionales) en la realización de un caso de uso.]</w:t>
      </w:r>
    </w:p>
    <w:p w:rsidR="002D57DA" w:rsidRDefault="00934B12" w:rsidP="006D7DDE">
      <w:pPr>
        <w:pStyle w:val="PSI-Ttulo2"/>
        <w:ind w:left="0" w:firstLine="0"/>
      </w:pPr>
      <w:r>
        <w:lastRenderedPageBreak/>
        <w:br/>
      </w:r>
      <w:bookmarkStart w:id="30" w:name="_Toc257623486"/>
      <w:r w:rsidR="002D57DA">
        <w:t>Diseño de Objetos</w:t>
      </w:r>
      <w:bookmarkEnd w:id="30"/>
    </w:p>
    <w:p w:rsidR="002D57DA" w:rsidRDefault="00251E3D" w:rsidP="00251E3D">
      <w:pPr>
        <w:pStyle w:val="PSI-Ttulo2"/>
      </w:pPr>
      <w:r>
        <w:t xml:space="preserve"> </w:t>
      </w:r>
      <w:bookmarkStart w:id="31" w:name="_Toc257623487"/>
      <w:r w:rsidR="002D57DA">
        <w:t>[Objeto 1]</w:t>
      </w:r>
      <w:bookmarkEnd w:id="31"/>
    </w:p>
    <w:p w:rsidR="002D57DA" w:rsidRDefault="002D57DA" w:rsidP="00251E3D">
      <w:pPr>
        <w:pStyle w:val="PSI-Comentario"/>
      </w:pPr>
      <w:r>
        <w:t>[Se especifican los parámetros, reglas, condiciones usando la misma sintaxis del lenguaje y el código y métodos son especificados en pseudocódigo.]</w:t>
      </w:r>
    </w:p>
    <w:p w:rsidR="006D7DDE" w:rsidRDefault="006D7DDE" w:rsidP="006D7DDE">
      <w:pPr>
        <w:pStyle w:val="PSI-ComentarioVieta"/>
      </w:pPr>
      <w:r>
        <w:t>Descripción:</w:t>
      </w:r>
    </w:p>
    <w:p w:rsidR="006D7DDE" w:rsidRDefault="006D7DDE" w:rsidP="006D7DDE">
      <w:pPr>
        <w:pStyle w:val="PSI-ComentarioVieta"/>
      </w:pPr>
      <w:r>
        <w:t>Objetivo:</w:t>
      </w:r>
    </w:p>
    <w:p w:rsidR="006D7DDE" w:rsidRDefault="00571137" w:rsidP="006D7DDE">
      <w:pPr>
        <w:pStyle w:val="PSI-ComentarioVieta"/>
      </w:pPr>
      <w:r>
        <w:t>Atributos</w:t>
      </w:r>
      <w:r w:rsidR="006D7DDE">
        <w:t>:</w:t>
      </w:r>
    </w:p>
    <w:p w:rsidR="00571137" w:rsidRDefault="00571137" w:rsidP="006D7DDE">
      <w:pPr>
        <w:pStyle w:val="PSI-ComentarioVieta"/>
      </w:pPr>
      <w:r>
        <w:t>Métodos</w:t>
      </w:r>
    </w:p>
    <w:p w:rsidR="006D7DDE" w:rsidRDefault="006D7DDE" w:rsidP="006D7DDE">
      <w:pPr>
        <w:pStyle w:val="PSI-ComentarioVieta"/>
      </w:pPr>
      <w:r>
        <w:t>Interacciones:</w:t>
      </w:r>
    </w:p>
    <w:p w:rsidR="006D7DDE" w:rsidRDefault="006D7DDE" w:rsidP="006D7DDE">
      <w:pPr>
        <w:pStyle w:val="PSI-ComentarioVieta"/>
      </w:pPr>
      <w:r>
        <w:t>Diagrama de estado</w:t>
      </w:r>
    </w:p>
    <w:p w:rsidR="006D7DDE" w:rsidRDefault="00DC6867" w:rsidP="006D7DDE">
      <w:pPr>
        <w:pStyle w:val="PSI-ComentarioVieta"/>
      </w:pPr>
      <w:r>
        <w:t>Interfaces que implementa</w:t>
      </w:r>
    </w:p>
    <w:p w:rsidR="00DC6867" w:rsidRPr="006D7DDE" w:rsidRDefault="00DC6867" w:rsidP="00571137">
      <w:pPr>
        <w:pStyle w:val="PSI-ComentarioVieta"/>
        <w:numPr>
          <w:ilvl w:val="0"/>
          <w:numId w:val="0"/>
        </w:numPr>
        <w:ind w:left="1072"/>
      </w:pPr>
    </w:p>
    <w:p w:rsidR="002D57DA" w:rsidRDefault="00251E3D" w:rsidP="00251E3D">
      <w:pPr>
        <w:pStyle w:val="PSI-Ttulo2"/>
      </w:pPr>
      <w:r>
        <w:t xml:space="preserve"> </w:t>
      </w:r>
      <w:bookmarkStart w:id="32" w:name="_Toc257623488"/>
      <w:r w:rsidR="002D57DA">
        <w:t>[Objeto 2]</w:t>
      </w:r>
      <w:bookmarkEnd w:id="32"/>
    </w:p>
    <w:p w:rsidR="002D57DA" w:rsidRDefault="002D57DA" w:rsidP="00251E3D">
      <w:pPr>
        <w:pStyle w:val="PSI-Comentario"/>
      </w:pPr>
      <w:r>
        <w:t>...</w:t>
      </w:r>
    </w:p>
    <w:p w:rsidR="002D57DA" w:rsidRDefault="00934B12" w:rsidP="007251BA">
      <w:pPr>
        <w:pStyle w:val="PSI-Ttulo1"/>
      </w:pPr>
      <w:r>
        <w:br/>
      </w:r>
      <w:bookmarkStart w:id="33" w:name="_Toc257623489"/>
      <w:r w:rsidR="002D57DA">
        <w:t>Diseño de Subsistemas</w:t>
      </w:r>
      <w:bookmarkEnd w:id="33"/>
    </w:p>
    <w:p w:rsidR="00DF6AB4" w:rsidRDefault="00DF6AB4" w:rsidP="007251BA">
      <w:pPr>
        <w:pStyle w:val="PSI-Ttulo1"/>
      </w:pPr>
    </w:p>
    <w:p w:rsidR="002D57DA" w:rsidRDefault="00251E3D" w:rsidP="00251E3D">
      <w:pPr>
        <w:pStyle w:val="PSI-Ttulo2"/>
      </w:pPr>
      <w:bookmarkStart w:id="34" w:name="_Toc257623490"/>
      <w:r>
        <w:t>S</w:t>
      </w:r>
      <w:r w:rsidR="002D57DA">
        <w:t>ubsistemas Específicos</w:t>
      </w:r>
      <w:bookmarkEnd w:id="34"/>
    </w:p>
    <w:p w:rsidR="00DF6AB4" w:rsidRDefault="00251E3D" w:rsidP="00251E3D">
      <w:pPr>
        <w:pStyle w:val="PSI-Ttulo3"/>
      </w:pPr>
      <w:r>
        <w:t xml:space="preserve"> </w:t>
      </w:r>
      <w:bookmarkStart w:id="35" w:name="_Toc257623491"/>
      <w:r w:rsidR="002D57DA">
        <w:t>[Nombre del Subsistema Específico 1]</w:t>
      </w:r>
      <w:bookmarkEnd w:id="35"/>
    </w:p>
    <w:p w:rsidR="002D57DA" w:rsidRDefault="002D57DA" w:rsidP="00251E3D">
      <w:pPr>
        <w:pStyle w:val="PSI-Ttulo3"/>
      </w:pPr>
      <w:bookmarkStart w:id="36" w:name="_Toc257623492"/>
      <w:r>
        <w:t>Propósito</w:t>
      </w:r>
      <w:bookmarkEnd w:id="36"/>
    </w:p>
    <w:p w:rsidR="002D57DA" w:rsidRDefault="002D57DA" w:rsidP="00251E3D">
      <w:pPr>
        <w:pStyle w:val="PSI-Comentario"/>
      </w:pPr>
      <w:r>
        <w:t>[Descripción de por qué el subsistema existe. Este atributo debe dar la razón de la creación del subsistema. Como ser la funcionalidad específica y los requerimientos de performance por los cuales fue creado. También describe requerimientos especiales que se deben lograr con él que no están incluidos en la especificación de requerimientos del software.]</w:t>
      </w:r>
    </w:p>
    <w:p w:rsidR="00DF6AB4" w:rsidRDefault="00DF6AB4" w:rsidP="00251E3D">
      <w:pPr>
        <w:pStyle w:val="PSI-Comentario"/>
      </w:pPr>
    </w:p>
    <w:p w:rsidR="002D57DA" w:rsidRDefault="002D57DA" w:rsidP="00251E3D">
      <w:pPr>
        <w:pStyle w:val="PSI-Ttulo3"/>
      </w:pPr>
      <w:bookmarkStart w:id="37" w:name="_Toc257623493"/>
      <w:r>
        <w:t>Función</w:t>
      </w:r>
      <w:bookmarkEnd w:id="37"/>
    </w:p>
    <w:p w:rsidR="002D57DA" w:rsidRDefault="002D57DA" w:rsidP="00251E3D">
      <w:pPr>
        <w:pStyle w:val="PSI-Comentario"/>
      </w:pPr>
      <w:r>
        <w:t>[</w:t>
      </w:r>
      <w:r w:rsidR="00934B12">
        <w:t>Expresa</w:t>
      </w:r>
      <w:r>
        <w:t xml:space="preserve"> qué </w:t>
      </w:r>
      <w:r w:rsidR="00DF6AB4">
        <w:t>realiza</w:t>
      </w:r>
      <w:r>
        <w:t xml:space="preserve"> el subsistema. Establece la transformación aplicada a las entradas del subsistema para producir la salida deseada.]</w:t>
      </w:r>
    </w:p>
    <w:p w:rsidR="00DF6AB4" w:rsidRDefault="00DF6AB4" w:rsidP="00251E3D">
      <w:pPr>
        <w:pStyle w:val="PSI-Comentario"/>
      </w:pPr>
    </w:p>
    <w:p w:rsidR="002D57DA" w:rsidRDefault="002D57DA" w:rsidP="00251E3D">
      <w:pPr>
        <w:pStyle w:val="PSI-Ttulo3"/>
      </w:pPr>
      <w:bookmarkStart w:id="38" w:name="_Toc257623494"/>
      <w:r>
        <w:lastRenderedPageBreak/>
        <w:t>Subordinados</w:t>
      </w:r>
      <w:bookmarkEnd w:id="38"/>
    </w:p>
    <w:p w:rsidR="002D57DA" w:rsidRDefault="002D57DA" w:rsidP="00251E3D">
      <w:pPr>
        <w:pStyle w:val="PSI-Comentario"/>
      </w:pPr>
      <w:r>
        <w:t>[Se identifican los objetos de diseño y subsistemas de diseño que componen el subsistema que se describe. Se propone representar esta información con un diagrama de paquetes.]</w:t>
      </w:r>
    </w:p>
    <w:p w:rsidR="00DF6AB4" w:rsidRDefault="00DF6AB4" w:rsidP="00251E3D">
      <w:pPr>
        <w:pStyle w:val="PSI-Comentario"/>
      </w:pPr>
    </w:p>
    <w:p w:rsidR="002D57DA" w:rsidRDefault="002D57DA" w:rsidP="00251E3D">
      <w:pPr>
        <w:pStyle w:val="PSI-Ttulo3"/>
      </w:pPr>
      <w:bookmarkStart w:id="39" w:name="_Toc257623495"/>
      <w:r>
        <w:t>Dependencias</w:t>
      </w:r>
      <w:bookmarkEnd w:id="39"/>
    </w:p>
    <w:p w:rsidR="002D57DA" w:rsidRDefault="002D57DA" w:rsidP="00251E3D">
      <w:pPr>
        <w:pStyle w:val="PSI-Comentario"/>
      </w:pPr>
      <w:r>
        <w:t>[Descripción de la relación de este subsistema con otros subsistemas de diseño</w:t>
      </w:r>
      <w:r w:rsidR="00A66FAA">
        <w:t>.</w:t>
      </w:r>
      <w:r>
        <w:t xml:space="preserve"> Describ</w:t>
      </w:r>
      <w:r w:rsidR="00A66FAA">
        <w:t>ir</w:t>
      </w:r>
      <w:r>
        <w:t xml:space="preserve"> la naturaleza de cada interacción incluyendo características como tiempo y condiciones de la interacción. Estas</w:t>
      </w:r>
      <w:r w:rsidR="00A66FAA">
        <w:t>,</w:t>
      </w:r>
      <w:r>
        <w:t xml:space="preserve"> pueden involucrar la iniciación, orden de ejecución, datos compartidos, creación, duplicación, uso o almacenamiento.</w:t>
      </w:r>
    </w:p>
    <w:p w:rsidR="002D57DA" w:rsidRDefault="002D57DA" w:rsidP="00251E3D">
      <w:pPr>
        <w:pStyle w:val="PSI-Comentario"/>
      </w:pPr>
      <w:r>
        <w:t>Se propone representar esta información con una tabla de dependencias.]</w:t>
      </w:r>
    </w:p>
    <w:p w:rsidR="00251E3D" w:rsidRDefault="00251E3D" w:rsidP="00251E3D">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12"/>
        <w:gridCol w:w="2819"/>
        <w:gridCol w:w="2826"/>
      </w:tblGrid>
      <w:tr w:rsidR="00251E3D" w:rsidTr="00B000B7">
        <w:tc>
          <w:tcPr>
            <w:tcW w:w="2244" w:type="dxa"/>
            <w:shd w:val="clear" w:color="auto" w:fill="E0E0E0"/>
          </w:tcPr>
          <w:p w:rsidR="00251E3D" w:rsidRDefault="00251E3D" w:rsidP="00F12217">
            <w:pPr>
              <w:pStyle w:val="PSI-Normal"/>
              <w:jc w:val="center"/>
            </w:pPr>
            <w:r>
              <w:t>Subsistema del que depende</w:t>
            </w:r>
          </w:p>
        </w:tc>
        <w:tc>
          <w:tcPr>
            <w:tcW w:w="2881" w:type="dxa"/>
            <w:shd w:val="clear" w:color="auto" w:fill="E0E0E0"/>
          </w:tcPr>
          <w:p w:rsidR="00251E3D" w:rsidRDefault="00251E3D" w:rsidP="00F12217">
            <w:pPr>
              <w:pStyle w:val="PSI-Normal"/>
              <w:jc w:val="center"/>
            </w:pPr>
            <w:r>
              <w:t>Naturaleza de interacción</w:t>
            </w:r>
          </w:p>
        </w:tc>
        <w:tc>
          <w:tcPr>
            <w:tcW w:w="2882" w:type="dxa"/>
            <w:shd w:val="clear" w:color="auto" w:fill="E0E0E0"/>
          </w:tcPr>
          <w:p w:rsidR="00251E3D" w:rsidRDefault="00251E3D" w:rsidP="00F12217">
            <w:pPr>
              <w:pStyle w:val="PSI-Normal"/>
              <w:jc w:val="center"/>
            </w:pPr>
            <w:r>
              <w:t>Características</w:t>
            </w:r>
          </w:p>
        </w:tc>
      </w:tr>
      <w:tr w:rsidR="00251E3D" w:rsidTr="00B000B7">
        <w:tc>
          <w:tcPr>
            <w:tcW w:w="2244" w:type="dxa"/>
          </w:tcPr>
          <w:p w:rsidR="00251E3D" w:rsidRDefault="00251E3D" w:rsidP="00251E3D">
            <w:pPr>
              <w:pStyle w:val="PSI-ComentarioenTabla"/>
              <w:rPr>
                <w:rFonts w:ascii="Calibri" w:eastAsia="Calibri" w:hAnsi="Calibri" w:cs="Times New Roman"/>
              </w:rPr>
            </w:pPr>
            <w:r>
              <w:rPr>
                <w:rFonts w:ascii="Calibri" w:eastAsia="Calibri" w:hAnsi="Calibri" w:cs="Times New Roman"/>
              </w:rPr>
              <w:t>[Identificación del subsistema del que depende]</w:t>
            </w:r>
          </w:p>
        </w:tc>
        <w:tc>
          <w:tcPr>
            <w:tcW w:w="2881" w:type="dxa"/>
          </w:tcPr>
          <w:p w:rsidR="00251E3D" w:rsidRDefault="00251E3D" w:rsidP="00251E3D">
            <w:pPr>
              <w:pStyle w:val="PSI-ComentarioenTabla"/>
              <w:rPr>
                <w:rFonts w:ascii="Calibri" w:eastAsia="Calibri" w:hAnsi="Calibri" w:cs="Times New Roman"/>
              </w:rPr>
            </w:pPr>
            <w:r>
              <w:rPr>
                <w:rFonts w:ascii="Calibri" w:eastAsia="Calibri" w:hAnsi="Calibri" w:cs="Times New Roman"/>
              </w:rPr>
              <w:t>[Condiciones para que se realice la interacción]</w:t>
            </w:r>
          </w:p>
        </w:tc>
        <w:tc>
          <w:tcPr>
            <w:tcW w:w="2882" w:type="dxa"/>
          </w:tcPr>
          <w:p w:rsidR="00251E3D" w:rsidRDefault="00251E3D" w:rsidP="00251E3D">
            <w:pPr>
              <w:pStyle w:val="PSI-ComentarioenTabla"/>
              <w:rPr>
                <w:rFonts w:ascii="Calibri" w:eastAsia="Calibri" w:hAnsi="Calibri" w:cs="Times New Roman"/>
              </w:rPr>
            </w:pPr>
            <w:r>
              <w:rPr>
                <w:rFonts w:ascii="Calibri" w:eastAsia="Calibri" w:hAnsi="Calibri" w:cs="Times New Roman"/>
              </w:rPr>
              <w:t>[Características de la interacción, como ser, pasaje de parámetros, mensajes, datos compartidos, etc.]</w:t>
            </w:r>
          </w:p>
        </w:tc>
      </w:tr>
    </w:tbl>
    <w:p w:rsidR="002D57DA" w:rsidRDefault="002D57DA" w:rsidP="00251E3D">
      <w:pPr>
        <w:pStyle w:val="PSI-Ttulo3"/>
      </w:pPr>
      <w:bookmarkStart w:id="40" w:name="_Toc257623496"/>
      <w:r>
        <w:t>Recursos</w:t>
      </w:r>
      <w:bookmarkEnd w:id="40"/>
    </w:p>
    <w:p w:rsidR="002D57DA" w:rsidRDefault="002D57DA" w:rsidP="00251E3D">
      <w:pPr>
        <w:pStyle w:val="PSI-Comentario"/>
      </w:pPr>
      <w:r>
        <w:t>[</w:t>
      </w:r>
      <w:r w:rsidR="00A66FAA">
        <w:t xml:space="preserve">Se deben </w:t>
      </w:r>
      <w:r>
        <w:t>Identifica</w:t>
      </w:r>
      <w:r w:rsidR="00A66FAA">
        <w:t>r</w:t>
      </w:r>
      <w:r>
        <w:t xml:space="preserve"> y describ</w:t>
      </w:r>
      <w:r w:rsidR="00A66FAA">
        <w:t>ir</w:t>
      </w:r>
      <w:r>
        <w:t xml:space="preserve"> todos los recursos externos al diseño que necesita el subsistema para realizar su función. </w:t>
      </w:r>
      <w:r w:rsidR="00A66FAA">
        <w:t>E</w:t>
      </w:r>
      <w:r>
        <w:t>specificar las reglas de interacción y métodos para usar el recurso.</w:t>
      </w:r>
    </w:p>
    <w:p w:rsidR="002D57DA" w:rsidRDefault="002D57DA" w:rsidP="00251E3D">
      <w:pPr>
        <w:pStyle w:val="PSI-Comentario"/>
      </w:pPr>
      <w:r>
        <w:t>Este atributo brinda información sobre elementos como dispositivos físicos (impresoras, particiones de disco, bancos de memoria), servicios de software (librerías, servicios del sistema operativo), y recursos de procesamiento (ciclos de CPU, ubicación de memoria, buffers).</w:t>
      </w:r>
    </w:p>
    <w:p w:rsidR="00F10660" w:rsidRDefault="002D57DA" w:rsidP="00DF6AB4">
      <w:pPr>
        <w:pStyle w:val="PSI-Comentario"/>
        <w:rPr>
          <w:i w:val="0"/>
        </w:rPr>
      </w:pPr>
      <w:r w:rsidRPr="00FB72DC">
        <w:t>Se deben describir características de uso como el tiempo de proceso al cual se debe adquirir el recurso e incluir la cantidad de tiempo de uso. Debe incluir también la identificación de capacidad potencial y facilidades de manejo del recurso.]</w:t>
      </w:r>
      <w:r w:rsidR="00F10660">
        <w:br w:type="page"/>
      </w:r>
    </w:p>
    <w:p w:rsidR="00F10660" w:rsidRDefault="00F10660" w:rsidP="00F10660">
      <w:pPr>
        <w:pStyle w:val="Ttulo1"/>
      </w:pPr>
      <w:bookmarkStart w:id="41" w:name="_Toc257623497"/>
      <w:r>
        <w:lastRenderedPageBreak/>
        <w:t>Diagramas</w:t>
      </w:r>
      <w:bookmarkEnd w:id="41"/>
      <w:r>
        <w:t xml:space="preserve"> </w:t>
      </w:r>
    </w:p>
    <w:p w:rsidR="00C5422D" w:rsidRPr="00C5422D" w:rsidRDefault="00C5422D" w:rsidP="00F10660">
      <w:pPr>
        <w:pStyle w:val="PSI-Ttulo2"/>
      </w:pPr>
      <w:bookmarkStart w:id="42" w:name="_Toc257623498"/>
      <w:r w:rsidRPr="00C5422D">
        <w:t>Diagrama de componentes</w:t>
      </w:r>
      <w:bookmarkEnd w:id="42"/>
    </w:p>
    <w:p w:rsidR="00C5422D" w:rsidRPr="00C5422D" w:rsidRDefault="00617F80" w:rsidP="00C5422D">
      <w:pPr>
        <w:pStyle w:val="PSI-Comentario"/>
      </w:pPr>
      <w:r>
        <w:t>[</w:t>
      </w:r>
      <w:r w:rsidR="00C5422D" w:rsidRPr="00C5422D">
        <w:t>Lo que distingue el diagrama de componentes de otro tipo de diagramas</w:t>
      </w:r>
      <w:r w:rsidR="00C5422D">
        <w:t xml:space="preserve"> </w:t>
      </w:r>
      <w:r w:rsidR="00C5422D" w:rsidRPr="00C5422D">
        <w:t>es sin duda su contenido. Normalmente contiene componentes, interfaces</w:t>
      </w:r>
      <w:r w:rsidR="00C5422D">
        <w:t xml:space="preserve"> </w:t>
      </w:r>
      <w:r w:rsidR="00C5422D" w:rsidRPr="00C5422D">
        <w:t>y relaciones entre ellos.</w:t>
      </w:r>
    </w:p>
    <w:p w:rsidR="00C5422D" w:rsidRPr="00C5422D" w:rsidRDefault="00C5422D" w:rsidP="00C5422D">
      <w:pPr>
        <w:pStyle w:val="PSI-Comentario"/>
      </w:pPr>
      <w:r w:rsidRPr="00C5422D">
        <w:t>Los componentes pertenece</w:t>
      </w:r>
      <w:r w:rsidR="00617F80">
        <w:t>n</w:t>
      </w:r>
      <w:r w:rsidRPr="00C5422D">
        <w:t xml:space="preserve"> a un mundo físico, es decir, representan a un</w:t>
      </w:r>
      <w:r>
        <w:t xml:space="preserve"> </w:t>
      </w:r>
      <w:r w:rsidRPr="00C5422D">
        <w:t>bloque de construcción al modelar aspectos físicos de un sistema.</w:t>
      </w:r>
    </w:p>
    <w:p w:rsidR="00C5422D" w:rsidRPr="00C5422D" w:rsidRDefault="00C5422D" w:rsidP="00C5422D">
      <w:pPr>
        <w:pStyle w:val="PSI-Comentario"/>
      </w:pPr>
      <w:r w:rsidRPr="00C5422D">
        <w:t>Cada componente debe tener un nombre que lo distinga de los demás. Al igual que las clases los componentes pueden enriquecerse con compartimientos adicionales que muestran sus detalles.</w:t>
      </w:r>
      <w:r w:rsidR="00617F80" w:rsidRPr="00617F80">
        <w:t xml:space="preserve"> </w:t>
      </w:r>
      <w:r w:rsidR="00617F80" w:rsidRPr="00FB72DC">
        <w:t>]</w:t>
      </w:r>
    </w:p>
    <w:p w:rsidR="00C5422D" w:rsidRDefault="00C5422D" w:rsidP="00C5422D">
      <w:pPr>
        <w:pStyle w:val="PSI-Comentario"/>
        <w:jc w:val="center"/>
      </w:pPr>
    </w:p>
    <w:p w:rsidR="00F12217" w:rsidRDefault="00F12217" w:rsidP="00C5422D">
      <w:pPr>
        <w:pStyle w:val="PSI-Comentario"/>
        <w:jc w:val="center"/>
      </w:pPr>
      <w:r>
        <w:rPr>
          <w:noProof/>
          <w:lang w:val="es-ES" w:eastAsia="es-ES"/>
        </w:rPr>
        <w:drawing>
          <wp:inline distT="0" distB="0" distL="0" distR="0">
            <wp:extent cx="5400040" cy="3463925"/>
            <wp:effectExtent l="19050" t="0" r="0" b="0"/>
            <wp:docPr id="10" name="9 Imagen" descr="Diagra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5.JPG"/>
                    <pic:cNvPicPr/>
                  </pic:nvPicPr>
                  <pic:blipFill>
                    <a:blip r:embed="rId27" cstate="print"/>
                    <a:stretch>
                      <a:fillRect/>
                    </a:stretch>
                  </pic:blipFill>
                  <pic:spPr>
                    <a:xfrm>
                      <a:off x="0" y="0"/>
                      <a:ext cx="5400040" cy="3463925"/>
                    </a:xfrm>
                    <a:prstGeom prst="rect">
                      <a:avLst/>
                    </a:prstGeom>
                  </pic:spPr>
                </pic:pic>
              </a:graphicData>
            </a:graphic>
          </wp:inline>
        </w:drawing>
      </w:r>
    </w:p>
    <w:p w:rsidR="00055F99" w:rsidRPr="0054740D" w:rsidRDefault="00055F99" w:rsidP="00055F99">
      <w:pPr>
        <w:pStyle w:val="PSI-Ttulo2"/>
      </w:pPr>
      <w:bookmarkStart w:id="43" w:name="_Toc257623499"/>
      <w:r w:rsidRPr="0054740D">
        <w:t>Diagrama de Clases</w:t>
      </w:r>
      <w:bookmarkEnd w:id="43"/>
    </w:p>
    <w:p w:rsidR="00055F99" w:rsidRPr="0054740D" w:rsidRDefault="00244929" w:rsidP="00055F99">
      <w:pPr>
        <w:pStyle w:val="PSI-Comentario"/>
      </w:pPr>
      <w:r>
        <w:t>[</w:t>
      </w:r>
      <w:r w:rsidR="00055F99" w:rsidRPr="0054740D">
        <w:t>En UML el diagrama de clases es uno de los tipos de diagramas o símbolo</w:t>
      </w:r>
      <w:r w:rsidR="00055F99">
        <w:t xml:space="preserve"> </w:t>
      </w:r>
      <w:r w:rsidR="00055F99" w:rsidRPr="0054740D">
        <w:t>estático y tiene como fin describir la estructura de un sistema mostrando sus</w:t>
      </w:r>
      <w:r w:rsidR="00055F99">
        <w:t xml:space="preserve"> </w:t>
      </w:r>
      <w:r w:rsidR="00055F99" w:rsidRPr="0054740D">
        <w:t>clases, atributos y relaciones entre ellos.</w:t>
      </w:r>
      <w:r w:rsidR="00055F99">
        <w:t xml:space="preserve"> </w:t>
      </w:r>
      <w:r w:rsidR="00055F99" w:rsidRPr="0054740D">
        <w:t>Estos diagramas son utilizados durante el proceso de análisis y diseño de los</w:t>
      </w:r>
      <w:r w:rsidR="00055F99">
        <w:t xml:space="preserve"> </w:t>
      </w:r>
      <w:r w:rsidR="00055F99" w:rsidRPr="0054740D">
        <w:t>sistemas informáticos, en donde se intentan conformar el diagrama</w:t>
      </w:r>
      <w:r w:rsidR="00055F99">
        <w:t xml:space="preserve"> </w:t>
      </w:r>
      <w:r w:rsidR="00055F99" w:rsidRPr="0054740D">
        <w:t>conceptual de la información que se manejará en el sistema.</w:t>
      </w:r>
      <w:r w:rsidR="00055F99">
        <w:t xml:space="preserve"> </w:t>
      </w:r>
      <w:r w:rsidR="00055F99" w:rsidRPr="0054740D">
        <w:t>Como ya sabemos UML es un modelado de sistema Orientados a Objetos,</w:t>
      </w:r>
      <w:r w:rsidR="00055F99">
        <w:t xml:space="preserve"> </w:t>
      </w:r>
      <w:r w:rsidR="00055F99" w:rsidRPr="0054740D">
        <w:t>por ende los conceptos de este paradigma se incorporan a este lenguaje</w:t>
      </w:r>
      <w:r w:rsidR="00055F99">
        <w:t xml:space="preserve"> </w:t>
      </w:r>
      <w:r w:rsidR="00055F99" w:rsidRPr="0054740D">
        <w:t>de modelado.</w:t>
      </w:r>
    </w:p>
    <w:p w:rsidR="00055F99" w:rsidRPr="0054740D" w:rsidRDefault="00055F99" w:rsidP="00055F99">
      <w:pPr>
        <w:pStyle w:val="PSI-Comentario"/>
      </w:pPr>
      <w:r w:rsidRPr="0054740D">
        <w:t>Los diagramas de clases tienen las siguientes características:</w:t>
      </w:r>
    </w:p>
    <w:p w:rsidR="00055F99" w:rsidRPr="0054740D" w:rsidRDefault="00055F99" w:rsidP="00055F99">
      <w:pPr>
        <w:pStyle w:val="PSI-ComentarioVieta"/>
      </w:pPr>
      <w:r w:rsidRPr="0054740D">
        <w:t>Las clases define el ámbito de definición de un conjunto de objetos.</w:t>
      </w:r>
    </w:p>
    <w:p w:rsidR="00055F99" w:rsidRPr="0054740D" w:rsidRDefault="00055F99" w:rsidP="00055F99">
      <w:pPr>
        <w:pStyle w:val="PSI-ComentarioVieta"/>
      </w:pPr>
      <w:r w:rsidRPr="0054740D">
        <w:t>Cada objeto pertenece a una clase.</w:t>
      </w:r>
    </w:p>
    <w:p w:rsidR="00055F99" w:rsidRPr="0054740D" w:rsidRDefault="00055F99" w:rsidP="00055F99">
      <w:pPr>
        <w:pStyle w:val="PSI-ComentarioVieta"/>
      </w:pPr>
      <w:r w:rsidRPr="0054740D">
        <w:lastRenderedPageBreak/>
        <w:t>Los objetos se crean por instanciación de las clases.</w:t>
      </w:r>
    </w:p>
    <w:p w:rsidR="00055F99" w:rsidRPr="0054740D" w:rsidRDefault="00055F99" w:rsidP="00055F99">
      <w:pPr>
        <w:pStyle w:val="PSI-Comentario"/>
      </w:pPr>
      <w:r w:rsidRPr="0054740D">
        <w:t>En su representación gráfica contamos con:</w:t>
      </w:r>
    </w:p>
    <w:p w:rsidR="00055F99" w:rsidRPr="0054740D" w:rsidRDefault="00055F99" w:rsidP="00055F99">
      <w:pPr>
        <w:pStyle w:val="PSI-ComentarioVieta"/>
      </w:pPr>
      <w:r w:rsidRPr="0054740D">
        <w:t>Nombre de la Clase.</w:t>
      </w:r>
    </w:p>
    <w:p w:rsidR="00055F99" w:rsidRPr="0054740D" w:rsidRDefault="00055F99" w:rsidP="00055F99">
      <w:pPr>
        <w:pStyle w:val="PSI-ComentarioVieta"/>
      </w:pPr>
      <w:r w:rsidRPr="0054740D">
        <w:t>Atributos de la Clase.</w:t>
      </w:r>
    </w:p>
    <w:p w:rsidR="00055F99" w:rsidRPr="0054740D" w:rsidRDefault="00055F99" w:rsidP="00055F99">
      <w:pPr>
        <w:pStyle w:val="PSI-ComentarioVieta"/>
      </w:pPr>
      <w:proofErr w:type="spellStart"/>
      <w:r>
        <w:rPr>
          <w:lang w:val="en-US"/>
        </w:rPr>
        <w:t>Operaciones</w:t>
      </w:r>
      <w:proofErr w:type="spellEnd"/>
      <w:r>
        <w:rPr>
          <w:lang w:val="en-US"/>
        </w:rPr>
        <w:t xml:space="preserve"> con las </w:t>
      </w:r>
      <w:proofErr w:type="spellStart"/>
      <w:r>
        <w:rPr>
          <w:lang w:val="en-US"/>
        </w:rPr>
        <w:t>Clases</w:t>
      </w:r>
      <w:proofErr w:type="spellEnd"/>
      <w:r>
        <w:rPr>
          <w:lang w:val="en-US"/>
        </w:rPr>
        <w:t>.</w:t>
      </w:r>
      <w:r w:rsidR="00244929" w:rsidRPr="00244929">
        <w:t xml:space="preserve"> </w:t>
      </w:r>
      <w:r w:rsidR="00244929" w:rsidRPr="00FB72DC">
        <w:t>]</w:t>
      </w:r>
    </w:p>
    <w:p w:rsidR="00055F99" w:rsidRDefault="00055F99" w:rsidP="00055F99">
      <w:pPr>
        <w:pStyle w:val="PSI-ComentarioVieta"/>
        <w:numPr>
          <w:ilvl w:val="0"/>
          <w:numId w:val="0"/>
        </w:numPr>
        <w:ind w:left="1072" w:hanging="360"/>
        <w:rPr>
          <w:lang w:val="en-US"/>
        </w:rPr>
      </w:pPr>
    </w:p>
    <w:p w:rsidR="00055F99" w:rsidRDefault="00F12217" w:rsidP="00F12217">
      <w:pPr>
        <w:pStyle w:val="PSI-ComentarioVieta"/>
        <w:numPr>
          <w:ilvl w:val="0"/>
          <w:numId w:val="0"/>
        </w:numPr>
        <w:ind w:left="1072" w:hanging="360"/>
        <w:jc w:val="center"/>
        <w:rPr>
          <w:lang w:val="en-US"/>
        </w:rPr>
      </w:pPr>
      <w:r>
        <w:rPr>
          <w:noProof/>
          <w:lang w:val="es-ES" w:eastAsia="es-ES"/>
        </w:rPr>
        <w:drawing>
          <wp:inline distT="0" distB="0" distL="0" distR="0">
            <wp:extent cx="5400040" cy="4446270"/>
            <wp:effectExtent l="19050" t="0" r="0" b="0"/>
            <wp:docPr id="11" name="10 Imagen" descr="Diagram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6.jpeg"/>
                    <pic:cNvPicPr/>
                  </pic:nvPicPr>
                  <pic:blipFill>
                    <a:blip r:embed="rId28" cstate="print"/>
                    <a:stretch>
                      <a:fillRect/>
                    </a:stretch>
                  </pic:blipFill>
                  <pic:spPr>
                    <a:xfrm>
                      <a:off x="0" y="0"/>
                      <a:ext cx="5400040" cy="4446270"/>
                    </a:xfrm>
                    <a:prstGeom prst="rect">
                      <a:avLst/>
                    </a:prstGeom>
                  </pic:spPr>
                </pic:pic>
              </a:graphicData>
            </a:graphic>
          </wp:inline>
        </w:drawing>
      </w:r>
    </w:p>
    <w:p w:rsidR="00055F99" w:rsidRDefault="00055F99" w:rsidP="00055F99">
      <w:pPr>
        <w:pStyle w:val="PSI-ComentarioVieta"/>
        <w:numPr>
          <w:ilvl w:val="0"/>
          <w:numId w:val="0"/>
        </w:numPr>
        <w:ind w:left="1072" w:hanging="360"/>
        <w:jc w:val="center"/>
      </w:pPr>
    </w:p>
    <w:p w:rsidR="00D57F72" w:rsidRDefault="00D57F72" w:rsidP="00D57F72">
      <w:pPr>
        <w:pStyle w:val="PSI-Ttulo2"/>
      </w:pPr>
      <w:bookmarkStart w:id="44" w:name="_Toc235346349"/>
      <w:bookmarkStart w:id="45" w:name="_Toc257623500"/>
      <w:r>
        <w:t>Diagrama de Secuencia</w:t>
      </w:r>
      <w:bookmarkEnd w:id="44"/>
      <w:bookmarkEnd w:id="45"/>
    </w:p>
    <w:p w:rsidR="00D57F72" w:rsidRDefault="00D57F72" w:rsidP="00D57F72">
      <w:pPr>
        <w:pStyle w:val="PSI-Comentario"/>
      </w:pPr>
      <w:r>
        <w:t>[</w:t>
      </w:r>
      <w:r w:rsidRPr="00036E96">
        <w:t xml:space="preserve">En el </w:t>
      </w:r>
      <w:r w:rsidRPr="00036E96">
        <w:rPr>
          <w:rFonts w:ascii="Garamond-Italic" w:hAnsi="Garamond-Italic" w:cs="Garamond-Italic"/>
          <w:iCs/>
        </w:rPr>
        <w:t xml:space="preserve">diagrama de secuencia </w:t>
      </w:r>
      <w:r w:rsidRPr="00036E96">
        <w:t xml:space="preserve">se muestra la interacción de los objetos que componen un sistema de forma temporal. </w:t>
      </w:r>
    </w:p>
    <w:p w:rsidR="00D57F72" w:rsidRPr="003D2DEB" w:rsidRDefault="00D57F72" w:rsidP="00D57F72">
      <w:pPr>
        <w:pStyle w:val="PSI-Comentario"/>
      </w:pPr>
      <w:r w:rsidRPr="003D2DEB">
        <w:t>Un diagrama de secuencia muestra la interacción de un conjunto de objetos en una aplicación a través del tiempo y se modela para cada método de la clase</w:t>
      </w:r>
      <w:r>
        <w:t>]</w:t>
      </w:r>
    </w:p>
    <w:p w:rsidR="00D57F72" w:rsidRDefault="00D57F72" w:rsidP="00D57F72">
      <w:pPr>
        <w:pStyle w:val="PSI-Normal"/>
        <w:jc w:val="center"/>
      </w:pPr>
      <w:r>
        <w:rPr>
          <w:noProof/>
          <w:lang w:val="es-ES" w:eastAsia="es-ES"/>
        </w:rPr>
        <w:lastRenderedPageBreak/>
        <w:drawing>
          <wp:inline distT="0" distB="0" distL="0" distR="0">
            <wp:extent cx="5137741" cy="2946377"/>
            <wp:effectExtent l="19050" t="0" r="5759"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148179" cy="2952363"/>
                    </a:xfrm>
                    <a:prstGeom prst="rect">
                      <a:avLst/>
                    </a:prstGeom>
                    <a:noFill/>
                    <a:ln w="9525">
                      <a:noFill/>
                      <a:miter lim="800000"/>
                      <a:headEnd/>
                      <a:tailEnd/>
                    </a:ln>
                  </pic:spPr>
                </pic:pic>
              </a:graphicData>
            </a:graphic>
          </wp:inline>
        </w:drawing>
      </w:r>
    </w:p>
    <w:p w:rsidR="00006311" w:rsidRPr="00354809" w:rsidRDefault="00006311" w:rsidP="00006311">
      <w:pPr>
        <w:pStyle w:val="PSI-Ttulo2"/>
      </w:pPr>
      <w:bookmarkStart w:id="46" w:name="_Toc257623501"/>
      <w:r w:rsidRPr="00354809">
        <w:t>Diagramas de Paquetes</w:t>
      </w:r>
      <w:bookmarkEnd w:id="46"/>
    </w:p>
    <w:p w:rsidR="007875DC" w:rsidRDefault="007875DC" w:rsidP="00006311">
      <w:pPr>
        <w:pStyle w:val="PSI-Comentario"/>
      </w:pPr>
      <w:r>
        <w:rPr>
          <w:noProof/>
        </w:rPr>
        <w:drawing>
          <wp:inline distT="0" distB="0" distL="0" distR="0" wp14:anchorId="4C183B8B" wp14:editId="58B1316A">
            <wp:extent cx="3009900" cy="2438400"/>
            <wp:effectExtent l="0" t="0" r="0" b="0"/>
            <wp:docPr id="33" name="0 Imagen"/>
            <wp:cNvGraphicFramePr/>
            <a:graphic xmlns:a="http://schemas.openxmlformats.org/drawingml/2006/main">
              <a:graphicData uri="http://schemas.openxmlformats.org/drawingml/2006/picture">
                <pic:pic xmlns:pic="http://schemas.openxmlformats.org/drawingml/2006/picture">
                  <pic:nvPicPr>
                    <pic:cNvPr id="33"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inline>
        </w:drawing>
      </w:r>
    </w:p>
    <w:p w:rsidR="00006311" w:rsidRPr="00354809" w:rsidRDefault="00244929" w:rsidP="00006311">
      <w:pPr>
        <w:pStyle w:val="PSI-Comentario"/>
      </w:pPr>
      <w:r>
        <w:t>[</w:t>
      </w:r>
      <w:r w:rsidR="00006311" w:rsidRPr="00354809">
        <w:t>Los diagramas de Paquetes se usan para reflejar la organización de</w:t>
      </w:r>
      <w:r w:rsidR="00006311">
        <w:t xml:space="preserve"> </w:t>
      </w:r>
      <w:r w:rsidR="00006311" w:rsidRPr="00354809">
        <w:t>paquetes y sus elementos. Los usos más comunes de para los diagrama de</w:t>
      </w:r>
      <w:r w:rsidR="00006311">
        <w:t xml:space="preserve"> </w:t>
      </w:r>
      <w:r w:rsidR="00006311" w:rsidRPr="00354809">
        <w:t>paquete son para organizar diagramas de casos de uso y diagramas de</w:t>
      </w:r>
      <w:r w:rsidR="00006311">
        <w:t xml:space="preserve"> </w:t>
      </w:r>
      <w:r w:rsidR="00006311" w:rsidRPr="00354809">
        <w:t>clases, estos paquetes son como grandes contenedores de clases.</w:t>
      </w:r>
    </w:p>
    <w:p w:rsidR="00006311" w:rsidRPr="006872CB" w:rsidRDefault="00006311" w:rsidP="00F12217">
      <w:pPr>
        <w:pStyle w:val="PSI-Comentario"/>
      </w:pPr>
      <w:r w:rsidRPr="00354809">
        <w:t>Los elementos contenidos en un paquete comparten el mismo espacio de</w:t>
      </w:r>
      <w:r>
        <w:t xml:space="preserve"> </w:t>
      </w:r>
      <w:r w:rsidRPr="00354809">
        <w:t>nombres, esto significa que los elementos contenidos en un mismo espacio</w:t>
      </w:r>
      <w:r>
        <w:t xml:space="preserve"> </w:t>
      </w:r>
      <w:r w:rsidRPr="00354809">
        <w:t>de nombres específico deben tener nombres únicos.</w:t>
      </w:r>
      <w:r>
        <w:t xml:space="preserve"> </w:t>
      </w:r>
      <w:r w:rsidRPr="00354809">
        <w:t>Como otra característica de estos diagramas, cada paquete se debe</w:t>
      </w:r>
      <w:r>
        <w:t xml:space="preserve"> </w:t>
      </w:r>
      <w:r w:rsidRPr="00354809">
        <w:t>identificar con un nombre único y opcionalmente mostrar todos los</w:t>
      </w:r>
      <w:r>
        <w:t xml:space="preserve"> </w:t>
      </w:r>
      <w:r w:rsidRPr="00354809">
        <w:t>elementos dentro del mismo.</w:t>
      </w:r>
      <w:r w:rsidR="00244929" w:rsidRPr="00244929">
        <w:t xml:space="preserve"> </w:t>
      </w:r>
      <w:r w:rsidR="00244929">
        <w:t>]</w:t>
      </w:r>
      <w:r>
        <w:tab/>
      </w:r>
      <w:r w:rsidR="00F12217">
        <w:br/>
      </w:r>
    </w:p>
    <w:p w:rsidR="00D57F72" w:rsidRDefault="00F12217" w:rsidP="00D57F72">
      <w:pPr>
        <w:pStyle w:val="PSI-Normal"/>
        <w:jc w:val="center"/>
      </w:pPr>
      <w:r>
        <w:rPr>
          <w:noProof/>
          <w:lang w:val="es-ES" w:eastAsia="es-ES"/>
        </w:rPr>
        <w:lastRenderedPageBreak/>
        <w:drawing>
          <wp:inline distT="0" distB="0" distL="0" distR="0">
            <wp:extent cx="4051004" cy="2897693"/>
            <wp:effectExtent l="19050" t="0" r="6646" b="0"/>
            <wp:docPr id="13" name="12 Imagen" descr="Diagram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4.JPG"/>
                    <pic:cNvPicPr/>
                  </pic:nvPicPr>
                  <pic:blipFill>
                    <a:blip r:embed="rId31" cstate="print"/>
                    <a:stretch>
                      <a:fillRect/>
                    </a:stretch>
                  </pic:blipFill>
                  <pic:spPr>
                    <a:xfrm>
                      <a:off x="0" y="0"/>
                      <a:ext cx="4053016" cy="2899133"/>
                    </a:xfrm>
                    <a:prstGeom prst="rect">
                      <a:avLst/>
                    </a:prstGeom>
                  </pic:spPr>
                </pic:pic>
              </a:graphicData>
            </a:graphic>
          </wp:inline>
        </w:drawing>
      </w:r>
    </w:p>
    <w:p w:rsidR="00D57F72" w:rsidRPr="00B64180" w:rsidRDefault="00D57F72" w:rsidP="00D57F72">
      <w:pPr>
        <w:pStyle w:val="PSI-Ttulo2"/>
      </w:pPr>
      <w:bookmarkStart w:id="47" w:name="_Toc257623502"/>
      <w:r w:rsidRPr="00B64180">
        <w:t>Diagrama de Colaboración</w:t>
      </w:r>
      <w:bookmarkEnd w:id="47"/>
    </w:p>
    <w:p w:rsidR="00D57F72" w:rsidRPr="00B64180" w:rsidRDefault="002B30D4" w:rsidP="00D57F72">
      <w:pPr>
        <w:pStyle w:val="PSI-Comentario"/>
      </w:pPr>
      <w:r>
        <w:t>[</w:t>
      </w:r>
      <w:r w:rsidR="00D57F72" w:rsidRPr="00B64180">
        <w:t>Un diagrama de colaboración, se puede decir que es una forma</w:t>
      </w:r>
      <w:r w:rsidR="00D57F72">
        <w:t xml:space="preserve"> </w:t>
      </w:r>
      <w:r w:rsidR="00D57F72" w:rsidRPr="00B64180">
        <w:t>alternativa al diagrama de secuencias a la hora de mostrar un escenario.</w:t>
      </w:r>
    </w:p>
    <w:p w:rsidR="00D57F72" w:rsidRPr="00B64180" w:rsidRDefault="00D57F72" w:rsidP="00D57F72">
      <w:pPr>
        <w:pStyle w:val="PSI-Comentario"/>
      </w:pPr>
      <w:r w:rsidRPr="00B64180">
        <w:t>Este tipo de diagrama muestra las interacciones que ocurren entre los</w:t>
      </w:r>
      <w:r>
        <w:t xml:space="preserve"> </w:t>
      </w:r>
      <w:r w:rsidRPr="00B64180">
        <w:t>objetos que participan en una situación determinada.</w:t>
      </w:r>
      <w:r>
        <w:t xml:space="preserve"> </w:t>
      </w:r>
      <w:r w:rsidRPr="00B64180">
        <w:t>A diferencia del diagrama de secuencia, el diagrama de colaboración se</w:t>
      </w:r>
      <w:r>
        <w:t xml:space="preserve"> </w:t>
      </w:r>
      <w:r w:rsidRPr="00B64180">
        <w:t>enfoca en la relación entre los objetos y su topología de comunicación.</w:t>
      </w:r>
      <w:r>
        <w:t xml:space="preserve"> </w:t>
      </w:r>
      <w:r w:rsidRPr="00B64180">
        <w:t>En estos diagramas los mensajes enviados de un objeto a otro se representa</w:t>
      </w:r>
      <w:r>
        <w:t xml:space="preserve"> </w:t>
      </w:r>
      <w:r w:rsidRPr="00B64180">
        <w:t>mediante flechas, acompañado del nombre del mensaje, los parámetros y</w:t>
      </w:r>
      <w:r>
        <w:t xml:space="preserve"> </w:t>
      </w:r>
      <w:r w:rsidRPr="00B64180">
        <w:t>la secuencia del mensaje.</w:t>
      </w:r>
    </w:p>
    <w:p w:rsidR="00D57F72" w:rsidRDefault="00D57F72" w:rsidP="00D57F72">
      <w:pPr>
        <w:pStyle w:val="PSI-Comentario"/>
      </w:pPr>
      <w:r w:rsidRPr="00B64180">
        <w:t>Estos diagramas están indicados para mostrar una situación o flujo de</w:t>
      </w:r>
      <w:r>
        <w:t xml:space="preserve"> </w:t>
      </w:r>
      <w:r w:rsidRPr="00B64180">
        <w:t>programa específico y son considerados uno de los mejores diagramas</w:t>
      </w:r>
      <w:r>
        <w:t xml:space="preserve"> </w:t>
      </w:r>
      <w:r w:rsidRPr="00B64180">
        <w:t>para mostrar o explicar rápidamente un proceso dentro de la lógica del</w:t>
      </w:r>
      <w:r>
        <w:t xml:space="preserve"> </w:t>
      </w:r>
      <w:r w:rsidRPr="00B24DEA">
        <w:t>programa.</w:t>
      </w:r>
      <w:r w:rsidR="002B30D4" w:rsidRPr="002B30D4">
        <w:t xml:space="preserve"> </w:t>
      </w:r>
      <w:r w:rsidR="002B30D4">
        <w:t>]</w:t>
      </w:r>
    </w:p>
    <w:p w:rsidR="00F12217" w:rsidRPr="007C39B1" w:rsidRDefault="00F12217" w:rsidP="00D57F72">
      <w:pPr>
        <w:pStyle w:val="PSI-Comentario"/>
      </w:pPr>
    </w:p>
    <w:p w:rsidR="00D57F72" w:rsidRDefault="00F12217" w:rsidP="00D57F72">
      <w:pPr>
        <w:pStyle w:val="PSI-Normal"/>
        <w:jc w:val="center"/>
      </w:pPr>
      <w:r>
        <w:rPr>
          <w:noProof/>
          <w:lang w:val="es-ES" w:eastAsia="es-ES"/>
        </w:rPr>
        <w:lastRenderedPageBreak/>
        <w:drawing>
          <wp:inline distT="0" distB="0" distL="0" distR="0">
            <wp:extent cx="2670987" cy="3085799"/>
            <wp:effectExtent l="19050" t="0" r="0" b="0"/>
            <wp:docPr id="14" name="13 Imagen" descr="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jpeg"/>
                    <pic:cNvPicPr/>
                  </pic:nvPicPr>
                  <pic:blipFill>
                    <a:blip r:embed="rId32" cstate="print"/>
                    <a:stretch>
                      <a:fillRect/>
                    </a:stretch>
                  </pic:blipFill>
                  <pic:spPr>
                    <a:xfrm>
                      <a:off x="0" y="0"/>
                      <a:ext cx="2674285" cy="3089609"/>
                    </a:xfrm>
                    <a:prstGeom prst="rect">
                      <a:avLst/>
                    </a:prstGeom>
                  </pic:spPr>
                </pic:pic>
              </a:graphicData>
            </a:graphic>
          </wp:inline>
        </w:drawing>
      </w:r>
    </w:p>
    <w:p w:rsidR="00D57F72" w:rsidRDefault="00D57F72" w:rsidP="00D57F72">
      <w:pPr>
        <w:pStyle w:val="PSI-Normal"/>
        <w:jc w:val="center"/>
      </w:pPr>
    </w:p>
    <w:p w:rsidR="00354809" w:rsidRDefault="00354809" w:rsidP="001C654E">
      <w:pPr>
        <w:pStyle w:val="PSI-Ttulo3"/>
      </w:pPr>
    </w:p>
    <w:sectPr w:rsidR="00354809" w:rsidSect="0092483A">
      <w:headerReference w:type="default" r:id="rId33"/>
      <w:footerReference w:type="default" r:id="rId3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831" w:rsidRDefault="00F32831" w:rsidP="00C94FBE">
      <w:pPr>
        <w:spacing w:before="0" w:line="240" w:lineRule="auto"/>
      </w:pPr>
      <w:r>
        <w:separator/>
      </w:r>
    </w:p>
    <w:p w:rsidR="00F32831" w:rsidRDefault="00F32831"/>
  </w:endnote>
  <w:endnote w:type="continuationSeparator" w:id="0">
    <w:p w:rsidR="00F32831" w:rsidRDefault="00F32831" w:rsidP="00C94FBE">
      <w:pPr>
        <w:spacing w:before="0" w:line="240" w:lineRule="auto"/>
      </w:pPr>
      <w:r>
        <w:continuationSeparator/>
      </w:r>
    </w:p>
    <w:p w:rsidR="00F32831" w:rsidRDefault="00F328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aramond-Italic">
    <w:altName w:val="Garamon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4B9" w:rsidRDefault="000314B9"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t>Bahamonde Yohana, Chuchuy José Martín, Gleadell Carla</w:t>
        </w:r>
      </w:sdtContent>
    </w:sdt>
    <w:r>
      <w:rPr>
        <w:noProof/>
        <w:lang w:eastAsia="es-ES"/>
      </w:rPr>
      <mc:AlternateContent>
        <mc:Choice Requires="wpg">
          <w:drawing>
            <wp:anchor distT="0" distB="0" distL="114300" distR="114300" simplePos="0" relativeHeight="251676672" behindDoc="0" locked="0" layoutInCell="0" allowOverlap="1">
              <wp:simplePos x="0" y="0"/>
              <wp:positionH relativeFrom="page">
                <wp:align>center</wp:align>
              </wp:positionH>
              <wp:positionV relativeFrom="page">
                <wp:align>bottom</wp:align>
              </wp:positionV>
              <wp:extent cx="7539990" cy="809625"/>
              <wp:effectExtent l="9525" t="0" r="13335" b="4445"/>
              <wp:wrapNone/>
              <wp:docPr id="1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8"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BD3EDF4"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page" anchory="page"/>
            </v:group>
          </w:pict>
        </mc:Fallback>
      </mc:AlternateContent>
    </w:r>
    <w:r>
      <w:rPr>
        <w:noProof/>
        <w:lang w:eastAsia="es-ES"/>
      </w:rPr>
      <mc:AlternateContent>
        <mc:Choice Requires="wps">
          <w:drawing>
            <wp:anchor distT="0" distB="0" distL="114300" distR="114300" simplePos="0" relativeHeight="251675648" behindDoc="0" locked="0" layoutInCell="1" allowOverlap="1">
              <wp:simplePos x="0" y="0"/>
              <wp:positionH relativeFrom="leftMargin">
                <wp:align>center</wp:align>
              </wp:positionH>
              <wp:positionV relativeFrom="page">
                <wp:align>bottom</wp:align>
              </wp:positionV>
              <wp:extent cx="90805" cy="793115"/>
              <wp:effectExtent l="8255" t="10160" r="5715" b="6350"/>
              <wp:wrapNone/>
              <wp:docPr id="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1016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5D70543"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" fillcolor="#10167a" strokecolor="#205867 [1608]">
              <w10:wrap anchorx="margin" anchory="page"/>
            </v:rect>
          </w:pict>
        </mc:Fallback>
      </mc:AlternateContent>
    </w:r>
    <w:sdt>
      <w:sdtPr>
        <w:id w:val="3709536"/>
        <w:docPartObj>
          <w:docPartGallery w:val="Page Numbers (Top of Page)"/>
          <w:docPartUnique/>
        </w:docPartObj>
      </w:sdtPr>
      <w:sdtContent>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Pr>
            <w:rFonts w:asciiTheme="majorHAnsi" w:hAnsiTheme="majorHAnsi" w:cstheme="majorHAnsi"/>
            <w:noProof/>
          </w:rPr>
          <w:t>12</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Pr>
            <w:rFonts w:asciiTheme="majorHAnsi" w:hAnsiTheme="majorHAnsi" w:cstheme="majorHAnsi"/>
            <w:noProof/>
          </w:rPr>
          <w:t>12</w:t>
        </w:r>
        <w:r w:rsidRPr="00DD5A70">
          <w:rPr>
            <w:rFonts w:asciiTheme="majorHAnsi" w:hAnsiTheme="majorHAnsi" w:cstheme="majorHAnsi"/>
          </w:rPr>
          <w:fldChar w:fldCharType="end"/>
        </w:r>
      </w:sdtContent>
    </w:sdt>
    <w:r>
      <w:rPr>
        <w:noProof/>
        <w:lang w:eastAsia="zh-TW"/>
      </w:rPr>
      <mc:AlternateContent>
        <mc:Choice Requires="wps">
          <w:drawing>
            <wp:anchor distT="0" distB="0" distL="114300" distR="114300" simplePos="0" relativeHeight="251670528" behindDoc="0" locked="0" layoutInCell="1" allowOverlap="1">
              <wp:simplePos x="0" y="0"/>
              <wp:positionH relativeFrom="rightMargin">
                <wp:align>center</wp:align>
              </wp:positionH>
              <wp:positionV relativeFrom="page">
                <wp:align>bottom</wp:align>
              </wp:positionV>
              <wp:extent cx="90805" cy="793115"/>
              <wp:effectExtent l="9525" t="10160" r="13970" b="6350"/>
              <wp:wrapNone/>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1016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DC7DFE1"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" fillcolor="#10167a"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rsidR="000314B9" w:rsidRDefault="000314B9" w:rsidP="0092483A">
        <w:pPr>
          <w:tabs>
            <w:tab w:val="center" w:pos="4252"/>
          </w:tabs>
          <w:spacing w:before="0"/>
        </w:pPr>
        <w:r>
          <w:t>Yield Yielders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831" w:rsidRDefault="00F32831" w:rsidP="00C94FBE">
      <w:pPr>
        <w:spacing w:before="0" w:line="240" w:lineRule="auto"/>
      </w:pPr>
      <w:r>
        <w:separator/>
      </w:r>
    </w:p>
    <w:p w:rsidR="00F32831" w:rsidRDefault="00F32831"/>
  </w:footnote>
  <w:footnote w:type="continuationSeparator" w:id="0">
    <w:p w:rsidR="00F32831" w:rsidRDefault="00F32831" w:rsidP="00C94FBE">
      <w:pPr>
        <w:spacing w:before="0" w:line="240" w:lineRule="auto"/>
      </w:pPr>
      <w:r>
        <w:continuationSeparator/>
      </w:r>
    </w:p>
    <w:p w:rsidR="00F32831" w:rsidRDefault="00F328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4B9" w:rsidRDefault="000314B9">
    <w:pPr>
      <w:pStyle w:val="Encabezado"/>
      <w:rPr>
        <w:rFonts w:asciiTheme="majorHAnsi" w:eastAsiaTheme="majorEastAsia" w:hAnsiTheme="majorHAnsi" w:cstheme="majorBidi"/>
      </w:rPr>
    </w:pPr>
    <w:r>
      <w:rPr>
        <w:rFonts w:asciiTheme="majorHAnsi" w:eastAsiaTheme="majorEastAsia" w:hAnsiTheme="majorHAnsi" w:cstheme="majorBidi"/>
      </w:rPr>
      <w:tab/>
      <w:t xml:space="preserve">      </w:t>
    </w: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lang w:val="es-AR"/>
          </w:rPr>
          <w:t>Modelo de Diseño</w:t>
        </w:r>
      </w:sdtContent>
    </w:sdt>
  </w:p>
  <w:p w:rsidR="000314B9" w:rsidRPr="000F4F97" w:rsidRDefault="000314B9" w:rsidP="00662AB2">
    <w:pPr>
      <w:pStyle w:val="Encabezado"/>
      <w:tabs>
        <w:tab w:val="clear" w:pos="4252"/>
        <w:tab w:val="clear" w:pos="8504"/>
        <w:tab w:val="left" w:pos="7740"/>
      </w:tabs>
      <w:ind w:left="0" w:firstLine="357"/>
      <w:rPr>
        <w:rFonts w:asciiTheme="majorHAnsi" w:eastAsiaTheme="majorEastAsia" w:hAnsiTheme="majorHAnsi" w:cstheme="majorBidi"/>
        <w:szCs w:val="36"/>
      </w:rPr>
    </w:pPr>
    <w:r>
      <w:rPr>
        <w:noProof/>
      </w:rPr>
      <w:drawing>
        <wp:anchor distT="0" distB="0" distL="114300" distR="114300" simplePos="0" relativeHeight="251681280" behindDoc="0" locked="0" layoutInCell="1" allowOverlap="1" wp14:anchorId="51E3CF28" wp14:editId="2B8F000F">
          <wp:simplePos x="0" y="0"/>
          <wp:positionH relativeFrom="column">
            <wp:posOffset>-462067</wp:posOffset>
          </wp:positionH>
          <wp:positionV relativeFrom="paragraph">
            <wp:posOffset>-523875</wp:posOffset>
          </wp:positionV>
          <wp:extent cx="817496" cy="79586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27949" cy="806044"/>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eastAsia="es-ES"/>
      </w:rPr>
      <w:drawing>
        <wp:anchor distT="0" distB="0" distL="114300" distR="114300" simplePos="0" relativeHeight="251652608" behindDoc="0" locked="0" layoutInCell="1" allowOverlap="1">
          <wp:simplePos x="0" y="0"/>
          <wp:positionH relativeFrom="margin">
            <wp:posOffset>5213985</wp:posOffset>
          </wp:positionH>
          <wp:positionV relativeFrom="margin">
            <wp:posOffset>-836930</wp:posOffset>
          </wp:positionV>
          <wp:extent cx="669290" cy="669290"/>
          <wp:effectExtent l="0" t="0" r="0" b="0"/>
          <wp:wrapSquare wrapText="bothSides"/>
          <wp:docPr id="6" name="0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2"/>
                  <a:stretch>
                    <a:fillRect/>
                  </a:stretch>
                </pic:blipFill>
                <pic:spPr>
                  <a:xfrm>
                    <a:off x="0" y="0"/>
                    <a:ext cx="669290" cy="669290"/>
                  </a:xfrm>
                  <a:prstGeom prst="rect">
                    <a:avLst/>
                  </a:prstGeom>
                </pic:spPr>
              </pic:pic>
            </a:graphicData>
          </a:graphic>
        </wp:anchor>
      </w:drawing>
    </w:r>
    <w:r>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simplePos x="0" y="0"/>
              <wp:positionH relativeFrom="leftMargin">
                <wp:posOffset>494030</wp:posOffset>
              </wp:positionH>
              <wp:positionV relativeFrom="page">
                <wp:posOffset>0</wp:posOffset>
              </wp:positionV>
              <wp:extent cx="90805" cy="789305"/>
              <wp:effectExtent l="5715" t="9525" r="8255" b="10795"/>
              <wp:wrapNone/>
              <wp:docPr id="2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rgbClr val="1016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E87DA52"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" fillcolor="#10167a" strokecolor="#205867 [1608]">
              <w10:wrap anchorx="margin" anchory="page"/>
            </v:rect>
          </w:pict>
        </mc:Fallback>
      </mc:AlternateContent>
    </w:r>
    <w:r>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simplePos x="0" y="0"/>
              <wp:positionH relativeFrom="leftMargin">
                <wp:posOffset>6974840</wp:posOffset>
              </wp:positionH>
              <wp:positionV relativeFrom="page">
                <wp:posOffset>0</wp:posOffset>
              </wp:positionV>
              <wp:extent cx="90805" cy="789940"/>
              <wp:effectExtent l="7620" t="9525" r="6350" b="10160"/>
              <wp:wrapNone/>
              <wp:docPr id="2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1016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D42E88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" fillcolor="#10167a" strokecolor="#205867 [1608]">
              <w10:wrap anchorx="margin" anchory="page"/>
            </v:rect>
          </w:pict>
        </mc:Fallback>
      </mc:AlternateContent>
    </w:r>
    <w:r>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simplePos x="0" y="0"/>
              <wp:positionH relativeFrom="page">
                <wp:align>center</wp:align>
              </wp:positionH>
              <wp:positionV relativeFrom="page">
                <wp:align>top</wp:align>
              </wp:positionV>
              <wp:extent cx="7537450" cy="815340"/>
              <wp:effectExtent l="9525" t="0" r="6350" b="3810"/>
              <wp:wrapNone/>
              <wp:docPr id="2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21"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2"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4186F754"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89ugMAAOM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page" anchory="page"/>
            </v:group>
          </w:pict>
        </mc:Fallback>
      </mc:AlternateContent>
    </w:r>
    <w:r>
      <w:rPr>
        <w:rFonts w:asciiTheme="majorHAnsi" w:eastAsiaTheme="majorEastAsia" w:hAnsiTheme="majorHAnsi" w:cstheme="majorBidi"/>
        <w:szCs w:val="36"/>
      </w:rPr>
      <w:t xml:space="preserve">      </w: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KIUSH</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8"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abstractNumId w:val="5"/>
  </w:num>
  <w:num w:numId="2">
    <w:abstractNumId w:val="6"/>
  </w:num>
  <w:num w:numId="3">
    <w:abstractNumId w:val="6"/>
  </w:num>
  <w:num w:numId="4">
    <w:abstractNumId w:val="6"/>
  </w:num>
  <w:num w:numId="5">
    <w:abstractNumId w:val="1"/>
  </w:num>
  <w:num w:numId="6">
    <w:abstractNumId w:val="2"/>
  </w:num>
  <w:num w:numId="7">
    <w:abstractNumId w:val="3"/>
  </w:num>
  <w:num w:numId="8">
    <w:abstractNumId w:val="0"/>
  </w:num>
  <w:num w:numId="9">
    <w:abstractNumId w:val="8"/>
  </w:num>
  <w:num w:numId="10">
    <w:abstractNumId w:val="9"/>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10167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AB2"/>
    <w:rsid w:val="00006311"/>
    <w:rsid w:val="00011BED"/>
    <w:rsid w:val="000146B1"/>
    <w:rsid w:val="00017EFE"/>
    <w:rsid w:val="000314B9"/>
    <w:rsid w:val="00045838"/>
    <w:rsid w:val="00045F1A"/>
    <w:rsid w:val="00055F99"/>
    <w:rsid w:val="000646E5"/>
    <w:rsid w:val="000762E3"/>
    <w:rsid w:val="00087F53"/>
    <w:rsid w:val="00092BC0"/>
    <w:rsid w:val="00093424"/>
    <w:rsid w:val="000A0FE7"/>
    <w:rsid w:val="000B1B32"/>
    <w:rsid w:val="000B1F1D"/>
    <w:rsid w:val="000B4B51"/>
    <w:rsid w:val="000C4C42"/>
    <w:rsid w:val="000C4E31"/>
    <w:rsid w:val="000D4C6E"/>
    <w:rsid w:val="000F0E00"/>
    <w:rsid w:val="000F1888"/>
    <w:rsid w:val="000F4F97"/>
    <w:rsid w:val="000F79DF"/>
    <w:rsid w:val="00101C4D"/>
    <w:rsid w:val="0010416D"/>
    <w:rsid w:val="001117D6"/>
    <w:rsid w:val="001163FF"/>
    <w:rsid w:val="0012205F"/>
    <w:rsid w:val="001410A7"/>
    <w:rsid w:val="00143825"/>
    <w:rsid w:val="00144AE4"/>
    <w:rsid w:val="00150702"/>
    <w:rsid w:val="00157490"/>
    <w:rsid w:val="00171FAA"/>
    <w:rsid w:val="00176CB5"/>
    <w:rsid w:val="00183953"/>
    <w:rsid w:val="00185A46"/>
    <w:rsid w:val="00191198"/>
    <w:rsid w:val="001950C8"/>
    <w:rsid w:val="001A2EE6"/>
    <w:rsid w:val="001C27FD"/>
    <w:rsid w:val="001C6104"/>
    <w:rsid w:val="001C654E"/>
    <w:rsid w:val="001C799E"/>
    <w:rsid w:val="001F5F92"/>
    <w:rsid w:val="00201EBF"/>
    <w:rsid w:val="002027E8"/>
    <w:rsid w:val="0020621B"/>
    <w:rsid w:val="002145E7"/>
    <w:rsid w:val="00217A70"/>
    <w:rsid w:val="00222AA1"/>
    <w:rsid w:val="00224B75"/>
    <w:rsid w:val="00244929"/>
    <w:rsid w:val="00251E3D"/>
    <w:rsid w:val="002548A5"/>
    <w:rsid w:val="002649F5"/>
    <w:rsid w:val="00266C42"/>
    <w:rsid w:val="00295CA9"/>
    <w:rsid w:val="002A41AA"/>
    <w:rsid w:val="002B0107"/>
    <w:rsid w:val="002B30D4"/>
    <w:rsid w:val="002B506A"/>
    <w:rsid w:val="002B5AF9"/>
    <w:rsid w:val="002D0CCB"/>
    <w:rsid w:val="002D57DA"/>
    <w:rsid w:val="002E0AB6"/>
    <w:rsid w:val="002E7874"/>
    <w:rsid w:val="002F1461"/>
    <w:rsid w:val="003130E3"/>
    <w:rsid w:val="003149A1"/>
    <w:rsid w:val="00314AD3"/>
    <w:rsid w:val="00344258"/>
    <w:rsid w:val="00352EB2"/>
    <w:rsid w:val="00354809"/>
    <w:rsid w:val="003560F2"/>
    <w:rsid w:val="00363FD1"/>
    <w:rsid w:val="003803CC"/>
    <w:rsid w:val="00386540"/>
    <w:rsid w:val="003973B3"/>
    <w:rsid w:val="003B683A"/>
    <w:rsid w:val="003B7F1F"/>
    <w:rsid w:val="003C42D9"/>
    <w:rsid w:val="003C54B1"/>
    <w:rsid w:val="003D653F"/>
    <w:rsid w:val="003E12FE"/>
    <w:rsid w:val="003E37B2"/>
    <w:rsid w:val="003E74FD"/>
    <w:rsid w:val="0040066E"/>
    <w:rsid w:val="004444C0"/>
    <w:rsid w:val="00445262"/>
    <w:rsid w:val="004525FF"/>
    <w:rsid w:val="004807AF"/>
    <w:rsid w:val="00493288"/>
    <w:rsid w:val="004A54C8"/>
    <w:rsid w:val="004C5D7E"/>
    <w:rsid w:val="004D45CD"/>
    <w:rsid w:val="004D5185"/>
    <w:rsid w:val="004D52A6"/>
    <w:rsid w:val="004E4935"/>
    <w:rsid w:val="004F4D25"/>
    <w:rsid w:val="005017FA"/>
    <w:rsid w:val="005046A5"/>
    <w:rsid w:val="00504A67"/>
    <w:rsid w:val="00504AF1"/>
    <w:rsid w:val="00510335"/>
    <w:rsid w:val="00511D9A"/>
    <w:rsid w:val="00515617"/>
    <w:rsid w:val="005321DC"/>
    <w:rsid w:val="005629CE"/>
    <w:rsid w:val="00564033"/>
    <w:rsid w:val="00566CAB"/>
    <w:rsid w:val="00567AA4"/>
    <w:rsid w:val="00570F4F"/>
    <w:rsid w:val="00571137"/>
    <w:rsid w:val="00576051"/>
    <w:rsid w:val="00577217"/>
    <w:rsid w:val="00581D90"/>
    <w:rsid w:val="005857BB"/>
    <w:rsid w:val="00585F29"/>
    <w:rsid w:val="00597A23"/>
    <w:rsid w:val="005A0664"/>
    <w:rsid w:val="005A52A2"/>
    <w:rsid w:val="005B6373"/>
    <w:rsid w:val="005C0A21"/>
    <w:rsid w:val="005E76A4"/>
    <w:rsid w:val="005F133C"/>
    <w:rsid w:val="005F462F"/>
    <w:rsid w:val="005F5429"/>
    <w:rsid w:val="005F60BA"/>
    <w:rsid w:val="006124BF"/>
    <w:rsid w:val="00615C5B"/>
    <w:rsid w:val="00616A6E"/>
    <w:rsid w:val="00617F80"/>
    <w:rsid w:val="00662AB2"/>
    <w:rsid w:val="006919D5"/>
    <w:rsid w:val="006A2495"/>
    <w:rsid w:val="006B3371"/>
    <w:rsid w:val="006B35D9"/>
    <w:rsid w:val="006D7DDE"/>
    <w:rsid w:val="0070494E"/>
    <w:rsid w:val="00705C02"/>
    <w:rsid w:val="00706A07"/>
    <w:rsid w:val="00710668"/>
    <w:rsid w:val="00711DF8"/>
    <w:rsid w:val="00723B0C"/>
    <w:rsid w:val="007251BA"/>
    <w:rsid w:val="007447BE"/>
    <w:rsid w:val="00751361"/>
    <w:rsid w:val="00751C1E"/>
    <w:rsid w:val="00765889"/>
    <w:rsid w:val="007875DC"/>
    <w:rsid w:val="007A33C6"/>
    <w:rsid w:val="007B151B"/>
    <w:rsid w:val="007B1CAC"/>
    <w:rsid w:val="007B2E53"/>
    <w:rsid w:val="007C16E7"/>
    <w:rsid w:val="007C742C"/>
    <w:rsid w:val="007D7477"/>
    <w:rsid w:val="007E66A5"/>
    <w:rsid w:val="007F0FC7"/>
    <w:rsid w:val="007F38C0"/>
    <w:rsid w:val="00801130"/>
    <w:rsid w:val="00816B5F"/>
    <w:rsid w:val="00817955"/>
    <w:rsid w:val="00822C20"/>
    <w:rsid w:val="008461DB"/>
    <w:rsid w:val="008539BD"/>
    <w:rsid w:val="00861B8F"/>
    <w:rsid w:val="008652EE"/>
    <w:rsid w:val="00866124"/>
    <w:rsid w:val="00866435"/>
    <w:rsid w:val="00867DE9"/>
    <w:rsid w:val="00870574"/>
    <w:rsid w:val="00885BB2"/>
    <w:rsid w:val="008860FE"/>
    <w:rsid w:val="008970F4"/>
    <w:rsid w:val="008A040A"/>
    <w:rsid w:val="008B3B0F"/>
    <w:rsid w:val="008B65D8"/>
    <w:rsid w:val="008B6C9A"/>
    <w:rsid w:val="008C36AB"/>
    <w:rsid w:val="008C67B6"/>
    <w:rsid w:val="008E48FB"/>
    <w:rsid w:val="00900FE5"/>
    <w:rsid w:val="00904CB6"/>
    <w:rsid w:val="00920EBE"/>
    <w:rsid w:val="0092483A"/>
    <w:rsid w:val="00931895"/>
    <w:rsid w:val="00934B12"/>
    <w:rsid w:val="009378C6"/>
    <w:rsid w:val="00942049"/>
    <w:rsid w:val="0096683E"/>
    <w:rsid w:val="009A3173"/>
    <w:rsid w:val="009A6BDE"/>
    <w:rsid w:val="009C595B"/>
    <w:rsid w:val="009E25EF"/>
    <w:rsid w:val="009E4DA8"/>
    <w:rsid w:val="009F4449"/>
    <w:rsid w:val="00A0436A"/>
    <w:rsid w:val="00A12B5B"/>
    <w:rsid w:val="00A13DBA"/>
    <w:rsid w:val="00A2496D"/>
    <w:rsid w:val="00A45630"/>
    <w:rsid w:val="00A50ABB"/>
    <w:rsid w:val="00A5284B"/>
    <w:rsid w:val="00A53A7E"/>
    <w:rsid w:val="00A66FAA"/>
    <w:rsid w:val="00A670E3"/>
    <w:rsid w:val="00A8070B"/>
    <w:rsid w:val="00AC646D"/>
    <w:rsid w:val="00AD0A1F"/>
    <w:rsid w:val="00AE0C53"/>
    <w:rsid w:val="00AE73F5"/>
    <w:rsid w:val="00AF6C07"/>
    <w:rsid w:val="00B000B7"/>
    <w:rsid w:val="00B01480"/>
    <w:rsid w:val="00B0695A"/>
    <w:rsid w:val="00B071F2"/>
    <w:rsid w:val="00B07F9B"/>
    <w:rsid w:val="00B138FE"/>
    <w:rsid w:val="00B144C2"/>
    <w:rsid w:val="00B20663"/>
    <w:rsid w:val="00B21F60"/>
    <w:rsid w:val="00B251C8"/>
    <w:rsid w:val="00B32896"/>
    <w:rsid w:val="00B36B62"/>
    <w:rsid w:val="00B77F48"/>
    <w:rsid w:val="00B95FC5"/>
    <w:rsid w:val="00BA699A"/>
    <w:rsid w:val="00BB23C2"/>
    <w:rsid w:val="00BB4A41"/>
    <w:rsid w:val="00BB4D6F"/>
    <w:rsid w:val="00BB6AAE"/>
    <w:rsid w:val="00BB7855"/>
    <w:rsid w:val="00BC5404"/>
    <w:rsid w:val="00C05700"/>
    <w:rsid w:val="00C23F8C"/>
    <w:rsid w:val="00C24CDC"/>
    <w:rsid w:val="00C26C78"/>
    <w:rsid w:val="00C37692"/>
    <w:rsid w:val="00C37985"/>
    <w:rsid w:val="00C42873"/>
    <w:rsid w:val="00C5135E"/>
    <w:rsid w:val="00C5422D"/>
    <w:rsid w:val="00C7670E"/>
    <w:rsid w:val="00C77C65"/>
    <w:rsid w:val="00C872BB"/>
    <w:rsid w:val="00C94FBE"/>
    <w:rsid w:val="00C952BA"/>
    <w:rsid w:val="00C97238"/>
    <w:rsid w:val="00CA61D7"/>
    <w:rsid w:val="00CB2194"/>
    <w:rsid w:val="00CB2CC9"/>
    <w:rsid w:val="00CC671B"/>
    <w:rsid w:val="00CD323E"/>
    <w:rsid w:val="00CE0252"/>
    <w:rsid w:val="00CE0C6E"/>
    <w:rsid w:val="00CE2CE5"/>
    <w:rsid w:val="00CE7C8F"/>
    <w:rsid w:val="00CE7F5B"/>
    <w:rsid w:val="00D01B23"/>
    <w:rsid w:val="00D06E99"/>
    <w:rsid w:val="00D15FB2"/>
    <w:rsid w:val="00D21095"/>
    <w:rsid w:val="00D255E1"/>
    <w:rsid w:val="00D3158E"/>
    <w:rsid w:val="00D57F72"/>
    <w:rsid w:val="00D649B2"/>
    <w:rsid w:val="00D77721"/>
    <w:rsid w:val="00D80E83"/>
    <w:rsid w:val="00D93376"/>
    <w:rsid w:val="00D93FEC"/>
    <w:rsid w:val="00D95757"/>
    <w:rsid w:val="00DA284A"/>
    <w:rsid w:val="00DA4A95"/>
    <w:rsid w:val="00DC6867"/>
    <w:rsid w:val="00DD0159"/>
    <w:rsid w:val="00DD5A70"/>
    <w:rsid w:val="00DF64B4"/>
    <w:rsid w:val="00DF6AB4"/>
    <w:rsid w:val="00E01FEC"/>
    <w:rsid w:val="00E024D8"/>
    <w:rsid w:val="00E037C9"/>
    <w:rsid w:val="00E045A2"/>
    <w:rsid w:val="00E32BB9"/>
    <w:rsid w:val="00E34178"/>
    <w:rsid w:val="00E36A01"/>
    <w:rsid w:val="00E41820"/>
    <w:rsid w:val="00E41E7A"/>
    <w:rsid w:val="00E438FE"/>
    <w:rsid w:val="00E5392A"/>
    <w:rsid w:val="00E67DB5"/>
    <w:rsid w:val="00E7708C"/>
    <w:rsid w:val="00E8096E"/>
    <w:rsid w:val="00E84E25"/>
    <w:rsid w:val="00E93312"/>
    <w:rsid w:val="00E96B2E"/>
    <w:rsid w:val="00EA7D8C"/>
    <w:rsid w:val="00EB2CE1"/>
    <w:rsid w:val="00EE0084"/>
    <w:rsid w:val="00F045A2"/>
    <w:rsid w:val="00F10660"/>
    <w:rsid w:val="00F12217"/>
    <w:rsid w:val="00F163F8"/>
    <w:rsid w:val="00F23068"/>
    <w:rsid w:val="00F31847"/>
    <w:rsid w:val="00F32831"/>
    <w:rsid w:val="00F36808"/>
    <w:rsid w:val="00F438B1"/>
    <w:rsid w:val="00F54DA6"/>
    <w:rsid w:val="00F64ED5"/>
    <w:rsid w:val="00F6748E"/>
    <w:rsid w:val="00F771E5"/>
    <w:rsid w:val="00F813E9"/>
    <w:rsid w:val="00F815F5"/>
    <w:rsid w:val="00F926BE"/>
    <w:rsid w:val="00FA52C6"/>
    <w:rsid w:val="00FB628D"/>
    <w:rsid w:val="00FB72DC"/>
    <w:rsid w:val="00FC4195"/>
    <w:rsid w:val="00FD679B"/>
    <w:rsid w:val="00FD7E90"/>
    <w:rsid w:val="00FE7ED5"/>
    <w:rsid w:val="00FF5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10167a"/>
    </o:shapedefaults>
    <o:shapelayout v:ext="edit">
      <o:idmap v:ext="edit" data="1"/>
    </o:shapelayout>
  </w:shapeDefaults>
  <w:decimalSymbol w:val=","/>
  <w:listSeparator w:val=";"/>
  <w14:docId w14:val="7BAFED75"/>
  <w15:docId w15:val="{1BC83B7B-A148-469A-924F-263C490A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55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GOOGLE\Sistemas\4a&#241;o\LaboratoriodeDesarrollodeSoftware\LDS2023\Fase%202\Modelo%20de%20dise&#241;o\Modelo%20de%20Dise&#241;o-Bahamonde,%20Chuchuy,%20Gleadel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95A85-B29F-4D94-BB0B-6D0DC2FFA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de Diseño-Bahamonde, Chuchuy, Gleadell.dotx</Template>
  <TotalTime>77</TotalTime>
  <Pages>28</Pages>
  <Words>3806</Words>
  <Characters>20938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Modelo de Diseño</vt:lpstr>
    </vt:vector>
  </TitlesOfParts>
  <Company>Bahamonde Yohana, Chuchuy José Martín, Gleadell Carla</Company>
  <LinksUpToDate>false</LinksUpToDate>
  <CharactersWithSpaces>24695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KIUSH</dc:subject>
  <dc:creator>Yield Yielders</dc:creator>
  <cp:keywords/>
  <dc:description/>
  <cp:lastModifiedBy>Carla</cp:lastModifiedBy>
  <cp:revision>14</cp:revision>
  <dcterms:created xsi:type="dcterms:W3CDTF">2023-10-10T21:12:00Z</dcterms:created>
  <dcterms:modified xsi:type="dcterms:W3CDTF">2023-10-10T22:30:00Z</dcterms:modified>
</cp:coreProperties>
</file>